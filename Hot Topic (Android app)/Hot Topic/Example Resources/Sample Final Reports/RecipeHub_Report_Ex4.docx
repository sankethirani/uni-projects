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470714206"/>
        <w:docPartObj>
          <w:docPartGallery w:val="Cover Pages"/>
          <w:docPartUnique/>
        </w:docPartObj>
      </w:sdtPr>
      <w:sdtEndPr/>
      <w:sdtContent>
        <w:p w:rsidR="00E00C64" w:rsidRPr="00B153A7" w:rsidRDefault="003F0BC0" w:rsidP="00B153A7">
          <w:pPr>
            <w:jc w:val="both"/>
            <w:rPr>
              <w:rFonts w:asciiTheme="majorHAnsi" w:eastAsiaTheme="majorEastAsia" w:hAnsiTheme="majorHAnsi" w:cstheme="majorBidi"/>
              <w:caps/>
              <w:color w:val="FFFFFF" w:themeColor="background1"/>
              <w:spacing w:val="15"/>
            </w:rPr>
          </w:pPr>
          <w:r w:rsidRPr="00B153A7">
            <w:rPr>
              <w:noProof/>
              <w:lang w:eastAsia="en-US"/>
            </w:rPr>
            <w:drawing>
              <wp:anchor distT="0" distB="0" distL="114300" distR="114300" simplePos="0" relativeHeight="251667456" behindDoc="0" locked="0" layoutInCell="1" allowOverlap="1" wp14:anchorId="18BA71DB">
                <wp:simplePos x="0" y="0"/>
                <wp:positionH relativeFrom="column">
                  <wp:posOffset>2838450</wp:posOffset>
                </wp:positionH>
                <wp:positionV relativeFrom="paragraph">
                  <wp:posOffset>4124325</wp:posOffset>
                </wp:positionV>
                <wp:extent cx="1162050" cy="1123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62050" cy="1123950"/>
                        </a:xfrm>
                        <a:prstGeom prst="rect">
                          <a:avLst/>
                        </a:prstGeom>
                      </pic:spPr>
                    </pic:pic>
                  </a:graphicData>
                </a:graphic>
                <wp14:sizeRelH relativeFrom="page">
                  <wp14:pctWidth>0</wp14:pctWidth>
                </wp14:sizeRelH>
                <wp14:sizeRelV relativeFrom="page">
                  <wp14:pctHeight>0</wp14:pctHeight>
                </wp14:sizeRelV>
              </wp:anchor>
            </w:drawing>
          </w:r>
          <w:r w:rsidR="00E00C64" w:rsidRPr="00B153A7">
            <w:rPr>
              <w:noProof/>
              <w:lang w:eastAsia="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gradFill>
                                  <a:gsLst>
                                    <a:gs pos="0">
                                      <a:srgbClr val="0070C0"/>
                                    </a:gs>
                                    <a:gs pos="74000">
                                      <a:schemeClr val="accent1">
                                        <a:lumMod val="45000"/>
                                        <a:lumOff val="55000"/>
                                      </a:schemeClr>
                                    </a:gs>
                                    <a:gs pos="83000">
                                      <a:schemeClr val="accent1">
                                        <a:lumMod val="45000"/>
                                        <a:lumOff val="55000"/>
                                      </a:schemeClr>
                                    </a:gs>
                                    <a:gs pos="100000">
                                      <a:schemeClr val="tx2">
                                        <a:lumMod val="20000"/>
                                        <a:lumOff val="80000"/>
                                      </a:schemeClr>
                                    </a:gs>
                                  </a:gsLst>
                                  <a:lin ang="5400000" scaled="1"/>
                                </a:gradFill>
                              </a:ln>
                            </wps:spPr>
                            <wps:style>
                              <a:lnRef idx="0">
                                <a:scrgbClr r="0" g="0" b="0"/>
                              </a:lnRef>
                              <a:fillRef idx="1003">
                                <a:schemeClr val="dk2"/>
                              </a:fillRef>
                              <a:effectRef idx="0">
                                <a:scrgbClr r="0" g="0" b="0"/>
                              </a:effectRef>
                              <a:fontRef idx="major"/>
                            </wps:style>
                            <wps:txbx>
                              <w:txbxContent>
                                <w:p w:rsidR="00C4579F" w:rsidRDefault="00D704D2">
                                  <w:pPr>
                                    <w:rPr>
                                      <w:color w:val="FFFFFF" w:themeColor="background1"/>
                                      <w:sz w:val="72"/>
                                      <w:szCs w:val="72"/>
                                    </w:rPr>
                                  </w:pPr>
                                  <w:sdt>
                                    <w:sdtPr>
                                      <w:rPr>
                                        <w:color w:val="FFFFFF" w:themeColor="background1"/>
                                        <w:sz w:val="72"/>
                                        <w:szCs w:val="72"/>
                                      </w:rPr>
                                      <w:alias w:val="Title"/>
                                      <w:tag w:val=""/>
                                      <w:id w:val="786928396"/>
                                      <w:dataBinding w:prefixMappings="xmlns:ns0='http://purl.org/dc/elements/1.1/' xmlns:ns1='http://schemas.openxmlformats.org/package/2006/metadata/core-properties' " w:xpath="/ns1:coreProperties[1]/ns0:title[1]" w:storeItemID="{6C3C8BC8-F283-45AE-878A-BAB7291924A1}"/>
                                      <w:text/>
                                    </w:sdtPr>
                                    <w:sdtEndPr/>
                                    <w:sdtContent>
                                      <w:r w:rsidR="00C4579F">
                                        <w:rPr>
                                          <w:color w:val="FFFFFF" w:themeColor="background1"/>
                                          <w:sz w:val="72"/>
                                          <w:szCs w:val="72"/>
                                        </w:rPr>
                                        <w:t>Recipe Hub</w:t>
                                      </w:r>
                                    </w:sdtContent>
                                  </w:sdt>
                                  <w:r w:rsidR="00C4579F">
                                    <w:rPr>
                                      <w:color w:val="FFFFFF" w:themeColor="background1"/>
                                      <w:sz w:val="72"/>
                                      <w:szCs w:val="72"/>
                                    </w:rPr>
                                    <w:t xml:space="preserve"> </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" adj="-11796480,,5400" path="m,c,644,,644,,644v23,6,62,14,113,21c250,685,476,700,720,644v,-27,,-27,,-27c720,,720,,720,,,,,,,e" fillcolor="#099bdd [3202]">
                      <v:fill color2="#099bdd [3202]"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4579F" w:rsidRDefault="00C4579F">
                            <w:pPr>
                              <w:rPr>
                                <w:color w:val="FFFFFF" w:themeColor="background1"/>
                                <w:sz w:val="72"/>
                                <w:szCs w:val="72"/>
                              </w:rPr>
                            </w:pPr>
                            <w:sdt>
                              <w:sdtPr>
                                <w:rPr>
                                  <w:color w:val="FFFFFF" w:themeColor="background1"/>
                                  <w:sz w:val="72"/>
                                  <w:szCs w:val="72"/>
                                </w:rPr>
                                <w:alias w:val="Title"/>
                                <w:tag w:val=""/>
                                <w:id w:val="786928396"/>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Recipe Hub</w:t>
                                </w:r>
                              </w:sdtContent>
                            </w:sdt>
                            <w:r>
                              <w:rPr>
                                <w:color w:val="FFFFFF" w:themeColor="background1"/>
                                <w:sz w:val="72"/>
                                <w:szCs w:val="72"/>
                              </w:rPr>
                              <w:t xml:space="preserve"> </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" path="m607,c450,44,300,57,176,57,109,57,49,53,,48,66,58,152,66,251,66,358,66,480,56,607,27,607,,607,,607,e" fillcolor="white [3212]">
                      <v:fill opacity="19789f"/>
                      <v:path arrowok="t" o:connecttype="custom" o:connectlocs="4685030,0;1358427,440373;0,370840;1937302,509905;4685030,208598;4685030,0" o:connectangles="0,0,0,0,0,0"/>
                    </v:shape>
                    <w10:wrap anchorx="margin" anchory="page"/>
                  </v:group>
                </w:pict>
              </mc:Fallback>
            </mc:AlternateContent>
          </w:r>
          <w:r w:rsidR="00E00C64" w:rsidRPr="00B153A7">
            <w:rPr>
              <w:noProof/>
              <w:lang w:eastAsia="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Subtitle"/>
                                  <w:tag w:val=""/>
                                  <w:id w:val="-1974826307"/>
                                  <w:dataBinding w:prefixMappings="xmlns:ns0='http://purl.org/dc/elements/1.1/' xmlns:ns1='http://schemas.openxmlformats.org/package/2006/metadata/core-properties' " w:xpath="/ns1:coreProperties[1]/ns0:subject[1]" w:storeItemID="{6C3C8BC8-F283-45AE-878A-BAB7291924A1}"/>
                                  <w:text/>
                                </w:sdtPr>
                                <w:sdtEndPr/>
                                <w:sdtContent>
                                  <w:p w:rsidR="00C4579F" w:rsidRPr="00E00C64" w:rsidRDefault="00C4579F">
                                    <w:pPr>
                                      <w:pStyle w:val="NoSpacing"/>
                                      <w:spacing w:before="40" w:after="40"/>
                                      <w:rPr>
                                        <w:caps/>
                                        <w:sz w:val="28"/>
                                        <w:szCs w:val="28"/>
                                      </w:rPr>
                                    </w:pPr>
                                    <w:r w:rsidRPr="00E00C64">
                                      <w:rPr>
                                        <w:caps/>
                                        <w:sz w:val="28"/>
                                        <w:szCs w:val="28"/>
                                      </w:rPr>
                                      <w:t>it pROJECT REPORT FOR DEVELOPING A MOBILE APPLICATION FOR THE STORAGE AND SHARING OF RECIPES</w:t>
                                    </w:r>
                                  </w:p>
                                </w:sdtContent>
                              </w:sdt>
                              <w:p w:rsidR="00C4579F" w:rsidRDefault="00B153A7">
                                <w:pPr>
                                  <w:pStyle w:val="NoSpacing"/>
                                  <w:spacing w:before="40" w:after="40"/>
                                  <w:rPr>
                                    <w:caps/>
                                    <w:color w:val="828288" w:themeColor="accent5"/>
                                    <w:sz w:val="24"/>
                                    <w:szCs w:val="24"/>
                                  </w:rPr>
                                </w:pPr>
                                <w:r>
                                  <w:rPr>
                                    <w:caps/>
                                    <w:color w:val="828288" w:themeColor="accent5"/>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sz w:val="28"/>
                              <w:szCs w:val="28"/>
                            </w:rPr>
                            <w:alias w:val="Subtitle"/>
                            <w:tag w:val=""/>
                            <w:id w:val="-1974826307"/>
                            <w:dataBinding w:prefixMappings="xmlns:ns0='http://purl.org/dc/elements/1.1/' xmlns:ns1='http://schemas.openxmlformats.org/package/2006/metadata/core-properties' " w:xpath="/ns1:coreProperties[1]/ns0:subject[1]" w:storeItemID="{6C3C8BC8-F283-45AE-878A-BAB7291924A1}"/>
                            <w:text/>
                          </w:sdtPr>
                          <w:sdtEndPr/>
                          <w:sdtContent>
                            <w:p w:rsidR="00C4579F" w:rsidRPr="00E00C64" w:rsidRDefault="00C4579F">
                              <w:pPr>
                                <w:pStyle w:val="NoSpacing"/>
                                <w:spacing w:before="40" w:after="40"/>
                                <w:rPr>
                                  <w:caps/>
                                  <w:sz w:val="28"/>
                                  <w:szCs w:val="28"/>
                                </w:rPr>
                              </w:pPr>
                              <w:r w:rsidRPr="00E00C64">
                                <w:rPr>
                                  <w:caps/>
                                  <w:sz w:val="28"/>
                                  <w:szCs w:val="28"/>
                                </w:rPr>
                                <w:t>it pROJECT REPORT FOR DEVELOPING A MOBILE APPLICATION FOR THE STORAGE AND SHARING OF RECIPES</w:t>
                              </w:r>
                            </w:p>
                          </w:sdtContent>
                        </w:sdt>
                        <w:p w:rsidR="00C4579F" w:rsidRDefault="00B153A7">
                          <w:pPr>
                            <w:pStyle w:val="NoSpacing"/>
                            <w:spacing w:before="40" w:after="40"/>
                            <w:rPr>
                              <w:caps/>
                              <w:color w:val="828288" w:themeColor="accent5"/>
                              <w:sz w:val="24"/>
                              <w:szCs w:val="24"/>
                            </w:rPr>
                          </w:pPr>
                          <w:r>
                            <w:rPr>
                              <w:caps/>
                              <w:color w:val="828288" w:themeColor="accent5"/>
                              <w:sz w:val="24"/>
                              <w:szCs w:val="24"/>
                            </w:rPr>
                            <w:t xml:space="preserve"> </w:t>
                          </w:r>
                        </w:p>
                      </w:txbxContent>
                    </v:textbox>
                    <w10:wrap type="square" anchorx="page" anchory="page"/>
                  </v:shape>
                </w:pict>
              </mc:Fallback>
            </mc:AlternateContent>
          </w:r>
          <w:r w:rsidR="00E00C64" w:rsidRPr="00B153A7">
            <w:rPr>
              <w:noProof/>
              <w:lang w:eastAsia="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65927841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C4579F" w:rsidRDefault="00C4579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ffc000 [3204]" stroked="f" strokeweight="1pt">
                    <o:lock v:ext="edit" aspectratio="t"/>
                    <v:textbox inset="3.6pt,,3.6pt">
                      <w:txbxContent>
                        <w:sdt>
                          <w:sdtPr>
                            <w:rPr>
                              <w:color w:val="FFFFFF" w:themeColor="background1"/>
                              <w:sz w:val="24"/>
                              <w:szCs w:val="24"/>
                            </w:rPr>
                            <w:alias w:val="Year"/>
                            <w:tag w:val=""/>
                            <w:id w:val="65927841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C4579F" w:rsidRDefault="00C4579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E00C64" w:rsidRPr="00B153A7">
            <w:br w:type="page"/>
          </w:r>
        </w:p>
      </w:sdtContent>
    </w:sdt>
    <w:sdt>
      <w:sdtPr>
        <w:rPr>
          <w:rFonts w:asciiTheme="minorHAnsi" w:eastAsiaTheme="minorEastAsia" w:hAnsiTheme="minorHAnsi" w:cstheme="minorBidi"/>
          <w:caps w:val="0"/>
          <w:color w:val="auto"/>
          <w:spacing w:val="0"/>
        </w:rPr>
        <w:id w:val="-231390514"/>
        <w:docPartObj>
          <w:docPartGallery w:val="Table of Contents"/>
          <w:docPartUnique/>
        </w:docPartObj>
      </w:sdtPr>
      <w:sdtEndPr>
        <w:rPr>
          <w:b/>
          <w:bCs/>
          <w:noProof/>
        </w:rPr>
      </w:sdtEndPr>
      <w:sdtContent>
        <w:p w:rsidR="00E00C64" w:rsidRPr="00B153A7" w:rsidRDefault="00E00C64" w:rsidP="00B153A7">
          <w:pPr>
            <w:pStyle w:val="TOCHeading"/>
            <w:shd w:val="clear" w:color="auto" w:fill="auto"/>
            <w:jc w:val="both"/>
          </w:pPr>
          <w:r w:rsidRPr="00B153A7">
            <w:t>Contents</w:t>
          </w:r>
        </w:p>
        <w:p w:rsidR="00E94A7A" w:rsidRPr="00B153A7" w:rsidRDefault="00E00C64" w:rsidP="00B153A7">
          <w:pPr>
            <w:pStyle w:val="TOC1"/>
            <w:tabs>
              <w:tab w:val="right" w:leader="dot" w:pos="9350"/>
            </w:tabs>
            <w:jc w:val="both"/>
            <w:rPr>
              <w:noProof/>
              <w:lang w:val="en-NZ" w:eastAsia="en-NZ"/>
            </w:rPr>
          </w:pPr>
          <w:r w:rsidRPr="00B153A7">
            <w:fldChar w:fldCharType="begin"/>
          </w:r>
          <w:r w:rsidRPr="00B153A7">
            <w:instrText xml:space="preserve"> TOC \o "1-3" \h \z \u </w:instrText>
          </w:r>
          <w:r w:rsidRPr="00B153A7">
            <w:fldChar w:fldCharType="separate"/>
          </w:r>
          <w:hyperlink w:anchor="_Toc511244885" w:history="1">
            <w:r w:rsidR="00E94A7A" w:rsidRPr="00B153A7">
              <w:rPr>
                <w:rStyle w:val="Hyperlink"/>
                <w:noProof/>
              </w:rPr>
              <w:t>Chapter 1: Introduction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_Toc511244885 \h </w:instrText>
            </w:r>
            <w:r w:rsidR="00E94A7A" w:rsidRPr="00B153A7">
              <w:rPr>
                <w:noProof/>
                <w:webHidden/>
              </w:rPr>
            </w:r>
            <w:r w:rsidR="00E94A7A" w:rsidRPr="00B153A7">
              <w:rPr>
                <w:noProof/>
                <w:webHidden/>
              </w:rPr>
              <w:fldChar w:fldCharType="separate"/>
            </w:r>
            <w:r w:rsidR="00E94A7A" w:rsidRPr="00B153A7">
              <w:rPr>
                <w:noProof/>
                <w:webHidden/>
              </w:rPr>
              <w:t>3</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86" w:history="1">
            <w:r w:rsidR="00E94A7A" w:rsidRPr="00B153A7">
              <w:rPr>
                <w:rStyle w:val="Hyperlink"/>
                <w:noProof/>
              </w:rPr>
              <w:t>1.1.</w:t>
            </w:r>
            <w:r w:rsidR="00E94A7A" w:rsidRPr="00B153A7">
              <w:rPr>
                <w:noProof/>
                <w:lang w:val="en-NZ" w:eastAsia="en-NZ"/>
              </w:rPr>
              <w:tab/>
            </w:r>
            <w:r w:rsidR="00E94A7A" w:rsidRPr="00B153A7">
              <w:rPr>
                <w:rStyle w:val="Hyperlink"/>
                <w:noProof/>
              </w:rPr>
              <w:t>Current Issue and Purpose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_Toc511244886 \h </w:instrText>
            </w:r>
            <w:r w:rsidR="00E94A7A" w:rsidRPr="00B153A7">
              <w:rPr>
                <w:noProof/>
                <w:webHidden/>
              </w:rPr>
            </w:r>
            <w:r w:rsidR="00E94A7A" w:rsidRPr="00B153A7">
              <w:rPr>
                <w:noProof/>
                <w:webHidden/>
              </w:rPr>
              <w:fldChar w:fldCharType="separate"/>
            </w:r>
            <w:r w:rsidR="00E94A7A" w:rsidRPr="00B153A7">
              <w:rPr>
                <w:noProof/>
                <w:webHidden/>
              </w:rPr>
              <w:t>3</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87" w:history="1">
            <w:r w:rsidR="00E94A7A" w:rsidRPr="00B153A7">
              <w:rPr>
                <w:rStyle w:val="Hyperlink"/>
                <w:noProof/>
              </w:rPr>
              <w:t>1.2.</w:t>
            </w:r>
            <w:r w:rsidR="00E94A7A" w:rsidRPr="00B153A7">
              <w:rPr>
                <w:noProof/>
                <w:lang w:val="en-NZ" w:eastAsia="en-NZ"/>
              </w:rPr>
              <w:tab/>
            </w:r>
            <w:r w:rsidR="00E94A7A" w:rsidRPr="00B153A7">
              <w:rPr>
                <w:rStyle w:val="Hyperlink"/>
                <w:noProof/>
              </w:rPr>
              <w:t>Scope of the project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_Toc511244887 \h </w:instrText>
            </w:r>
            <w:r w:rsidR="00E94A7A" w:rsidRPr="00B153A7">
              <w:rPr>
                <w:noProof/>
                <w:webHidden/>
              </w:rPr>
            </w:r>
            <w:r w:rsidR="00E94A7A" w:rsidRPr="00B153A7">
              <w:rPr>
                <w:noProof/>
                <w:webHidden/>
              </w:rPr>
              <w:fldChar w:fldCharType="separate"/>
            </w:r>
            <w:r w:rsidR="00E94A7A" w:rsidRPr="00B153A7">
              <w:rPr>
                <w:noProof/>
                <w:webHidden/>
              </w:rPr>
              <w:t>3</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88" w:history="1">
            <w:r w:rsidR="00E94A7A" w:rsidRPr="00B153A7">
              <w:rPr>
                <w:rStyle w:val="Hyperlink"/>
                <w:noProof/>
              </w:rPr>
              <w:t>1.3.</w:t>
            </w:r>
            <w:r w:rsidR="00E94A7A" w:rsidRPr="00B153A7">
              <w:rPr>
                <w:noProof/>
                <w:lang w:val="en-NZ" w:eastAsia="en-NZ"/>
              </w:rPr>
              <w:tab/>
            </w:r>
            <w:r w:rsidR="00E94A7A" w:rsidRPr="00B153A7">
              <w:rPr>
                <w:rStyle w:val="Hyperlink"/>
                <w:noProof/>
              </w:rPr>
              <w:t>Objectives and questions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_Toc511244888 \h </w:instrText>
            </w:r>
            <w:r w:rsidR="00E94A7A" w:rsidRPr="00B153A7">
              <w:rPr>
                <w:noProof/>
                <w:webHidden/>
              </w:rPr>
            </w:r>
            <w:r w:rsidR="00E94A7A" w:rsidRPr="00B153A7">
              <w:rPr>
                <w:noProof/>
                <w:webHidden/>
              </w:rPr>
              <w:fldChar w:fldCharType="separate"/>
            </w:r>
            <w:r w:rsidR="00E94A7A" w:rsidRPr="00B153A7">
              <w:rPr>
                <w:noProof/>
                <w:webHidden/>
              </w:rPr>
              <w:t>4</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889" w:history="1">
            <w:r w:rsidR="00E94A7A" w:rsidRPr="00B153A7">
              <w:rPr>
                <w:rStyle w:val="Hyperlink"/>
                <w:noProof/>
              </w:rPr>
              <w:t>The Aim</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_Toc511244889 \h </w:instrText>
            </w:r>
            <w:r w:rsidR="00E94A7A" w:rsidRPr="00B153A7">
              <w:rPr>
                <w:noProof/>
                <w:webHidden/>
              </w:rPr>
            </w:r>
            <w:r w:rsidR="00E94A7A" w:rsidRPr="00B153A7">
              <w:rPr>
                <w:noProof/>
                <w:webHidden/>
              </w:rPr>
              <w:fldChar w:fldCharType="separate"/>
            </w:r>
            <w:r w:rsidR="00E94A7A" w:rsidRPr="00B153A7">
              <w:rPr>
                <w:noProof/>
                <w:webHidden/>
              </w:rPr>
              <w:t>4</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890" w:history="1">
            <w:r w:rsidR="00E94A7A" w:rsidRPr="00B153A7">
              <w:rPr>
                <w:rStyle w:val="Hyperlink"/>
                <w:noProof/>
              </w:rPr>
              <w:t>Objectives: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_Toc511244890 \h </w:instrText>
            </w:r>
            <w:r w:rsidR="00E94A7A" w:rsidRPr="00B153A7">
              <w:rPr>
                <w:noProof/>
                <w:webHidden/>
              </w:rPr>
            </w:r>
            <w:r w:rsidR="00E94A7A" w:rsidRPr="00B153A7">
              <w:rPr>
                <w:noProof/>
                <w:webHidden/>
              </w:rPr>
              <w:fldChar w:fldCharType="separate"/>
            </w:r>
            <w:r w:rsidR="00E94A7A" w:rsidRPr="00B153A7">
              <w:rPr>
                <w:noProof/>
                <w:webHidden/>
              </w:rPr>
              <w:t>4</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891" w:history="1">
            <w:r w:rsidR="00E94A7A" w:rsidRPr="00B153A7">
              <w:rPr>
                <w:rStyle w:val="Hyperlink"/>
                <w:noProof/>
              </w:rPr>
              <w:t>Research Question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_Toc511244891 \h </w:instrText>
            </w:r>
            <w:r w:rsidR="00E94A7A" w:rsidRPr="00B153A7">
              <w:rPr>
                <w:noProof/>
                <w:webHidden/>
              </w:rPr>
            </w:r>
            <w:r w:rsidR="00E94A7A" w:rsidRPr="00B153A7">
              <w:rPr>
                <w:noProof/>
                <w:webHidden/>
              </w:rPr>
              <w:fldChar w:fldCharType="separate"/>
            </w:r>
            <w:r w:rsidR="00E94A7A" w:rsidRPr="00B153A7">
              <w:rPr>
                <w:noProof/>
                <w:webHidden/>
              </w:rPr>
              <w:t>4</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892" w:history="1">
            <w:r w:rsidR="00E94A7A" w:rsidRPr="00B153A7">
              <w:rPr>
                <w:rStyle w:val="Hyperlink"/>
                <w:noProof/>
              </w:rPr>
              <w:t>Chapter 2: Measurable Organizational value (MOV)</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_Toc511244892 \h </w:instrText>
            </w:r>
            <w:r w:rsidR="00E94A7A" w:rsidRPr="00B153A7">
              <w:rPr>
                <w:noProof/>
                <w:webHidden/>
              </w:rPr>
            </w:r>
            <w:r w:rsidR="00E94A7A" w:rsidRPr="00B153A7">
              <w:rPr>
                <w:noProof/>
                <w:webHidden/>
              </w:rPr>
              <w:fldChar w:fldCharType="separate"/>
            </w:r>
            <w:r w:rsidR="00E94A7A" w:rsidRPr="00B153A7">
              <w:rPr>
                <w:noProof/>
                <w:webHidden/>
              </w:rPr>
              <w:t>5</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93" w:history="1">
            <w:r w:rsidR="00E94A7A" w:rsidRPr="00B153A7">
              <w:rPr>
                <w:rStyle w:val="Hyperlink"/>
                <w:noProof/>
              </w:rPr>
              <w:t>2.1.</w:t>
            </w:r>
            <w:r w:rsidR="00E94A7A" w:rsidRPr="00B153A7">
              <w:rPr>
                <w:noProof/>
                <w:lang w:val="en-NZ" w:eastAsia="en-NZ"/>
              </w:rPr>
              <w:tab/>
            </w:r>
            <w:r w:rsidR="00E94A7A" w:rsidRPr="00B153A7">
              <w:rPr>
                <w:rStyle w:val="Hyperlink"/>
                <w:noProof/>
              </w:rPr>
              <w:t>Identifying the applications desired area of impact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_Toc511244893 \h </w:instrText>
            </w:r>
            <w:r w:rsidR="00E94A7A" w:rsidRPr="00B153A7">
              <w:rPr>
                <w:noProof/>
                <w:webHidden/>
              </w:rPr>
            </w:r>
            <w:r w:rsidR="00E94A7A" w:rsidRPr="00B153A7">
              <w:rPr>
                <w:noProof/>
                <w:webHidden/>
              </w:rPr>
              <w:fldChar w:fldCharType="separate"/>
            </w:r>
            <w:r w:rsidR="00E94A7A" w:rsidRPr="00B153A7">
              <w:rPr>
                <w:noProof/>
                <w:webHidden/>
              </w:rPr>
              <w:t>5</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894" w:history="1">
            <w:r w:rsidR="00E94A7A" w:rsidRPr="00B153A7">
              <w:rPr>
                <w:rStyle w:val="Hyperlink"/>
                <w:noProof/>
              </w:rPr>
              <w:t>2.1.1.</w:t>
            </w:r>
            <w:r w:rsidR="00E94A7A" w:rsidRPr="00B153A7">
              <w:rPr>
                <w:noProof/>
                <w:lang w:val="en-NZ" w:eastAsia="en-NZ"/>
              </w:rPr>
              <w:tab/>
            </w:r>
            <w:r w:rsidR="00E94A7A" w:rsidRPr="00B153A7">
              <w:rPr>
                <w:rStyle w:val="Hyperlink"/>
                <w:noProof/>
              </w:rPr>
              <w:t>Customer</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_Toc511244894 \h </w:instrText>
            </w:r>
            <w:r w:rsidR="00E94A7A" w:rsidRPr="00B153A7">
              <w:rPr>
                <w:noProof/>
                <w:webHidden/>
              </w:rPr>
            </w:r>
            <w:r w:rsidR="00E94A7A" w:rsidRPr="00B153A7">
              <w:rPr>
                <w:noProof/>
                <w:webHidden/>
              </w:rPr>
              <w:fldChar w:fldCharType="separate"/>
            </w:r>
            <w:r w:rsidR="00E94A7A" w:rsidRPr="00B153A7">
              <w:rPr>
                <w:noProof/>
                <w:webHidden/>
              </w:rPr>
              <w:t>5</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895" w:history="1">
            <w:r w:rsidR="00E94A7A" w:rsidRPr="00B153A7">
              <w:rPr>
                <w:rStyle w:val="Hyperlink"/>
                <w:noProof/>
              </w:rPr>
              <w:t>2.1.2.</w:t>
            </w:r>
            <w:r w:rsidR="00E94A7A" w:rsidRPr="00B153A7">
              <w:rPr>
                <w:noProof/>
                <w:lang w:val="en-NZ" w:eastAsia="en-NZ"/>
              </w:rPr>
              <w:tab/>
            </w:r>
            <w:r w:rsidR="00E94A7A" w:rsidRPr="00B153A7">
              <w:rPr>
                <w:rStyle w:val="Hyperlink"/>
                <w:noProof/>
              </w:rPr>
              <w:t>Operational</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_Toc511244895 \h </w:instrText>
            </w:r>
            <w:r w:rsidR="00E94A7A" w:rsidRPr="00B153A7">
              <w:rPr>
                <w:noProof/>
                <w:webHidden/>
              </w:rPr>
            </w:r>
            <w:r w:rsidR="00E94A7A" w:rsidRPr="00B153A7">
              <w:rPr>
                <w:noProof/>
                <w:webHidden/>
              </w:rPr>
              <w:fldChar w:fldCharType="separate"/>
            </w:r>
            <w:r w:rsidR="00E94A7A" w:rsidRPr="00B153A7">
              <w:rPr>
                <w:noProof/>
                <w:webHidden/>
              </w:rPr>
              <w:t>5</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96" w:history="1">
            <w:r w:rsidR="00E94A7A" w:rsidRPr="00B153A7">
              <w:rPr>
                <w:rStyle w:val="Hyperlink"/>
                <w:noProof/>
              </w:rPr>
              <w:t>2.2.</w:t>
            </w:r>
            <w:r w:rsidR="00E94A7A" w:rsidRPr="00B153A7">
              <w:rPr>
                <w:noProof/>
                <w:lang w:val="en-NZ" w:eastAsia="en-NZ"/>
              </w:rPr>
              <w:tab/>
            </w:r>
            <w:r w:rsidR="00E94A7A" w:rsidRPr="00B153A7">
              <w:rPr>
                <w:rStyle w:val="Hyperlink"/>
                <w:noProof/>
              </w:rPr>
              <w:t>Identify the application’s desired value of the IT Project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_Toc511244896 \h </w:instrText>
            </w:r>
            <w:r w:rsidR="00E94A7A" w:rsidRPr="00B153A7">
              <w:rPr>
                <w:noProof/>
                <w:webHidden/>
              </w:rPr>
            </w:r>
            <w:r w:rsidR="00E94A7A" w:rsidRPr="00B153A7">
              <w:rPr>
                <w:noProof/>
                <w:webHidden/>
              </w:rPr>
              <w:fldChar w:fldCharType="separate"/>
            </w:r>
            <w:r w:rsidR="00E94A7A" w:rsidRPr="00B153A7">
              <w:rPr>
                <w:noProof/>
                <w:webHidden/>
              </w:rPr>
              <w:t>5</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97" w:history="1">
            <w:r w:rsidR="00E94A7A" w:rsidRPr="00B153A7">
              <w:rPr>
                <w:rStyle w:val="Hyperlink"/>
                <w:noProof/>
              </w:rPr>
              <w:t>2.3.</w:t>
            </w:r>
            <w:r w:rsidR="00E94A7A" w:rsidRPr="00B153A7">
              <w:rPr>
                <w:noProof/>
                <w:lang w:val="en-NZ" w:eastAsia="en-NZ"/>
              </w:rPr>
              <w:tab/>
            </w:r>
            <w:r w:rsidR="00E94A7A" w:rsidRPr="00B153A7">
              <w:rPr>
                <w:rStyle w:val="Hyperlink"/>
                <w:noProof/>
              </w:rPr>
              <w:t>Identify and develop an appropriate metric</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_Toc511244897 \h </w:instrText>
            </w:r>
            <w:r w:rsidR="00E94A7A" w:rsidRPr="00B153A7">
              <w:rPr>
                <w:noProof/>
                <w:webHidden/>
              </w:rPr>
            </w:r>
            <w:r w:rsidR="00E94A7A" w:rsidRPr="00B153A7">
              <w:rPr>
                <w:noProof/>
                <w:webHidden/>
              </w:rPr>
              <w:fldChar w:fldCharType="separate"/>
            </w:r>
            <w:r w:rsidR="00E94A7A" w:rsidRPr="00B153A7">
              <w:rPr>
                <w:noProof/>
                <w:webHidden/>
              </w:rPr>
              <w:t>6</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898" w:history="1">
            <w:r w:rsidR="00E94A7A" w:rsidRPr="00B153A7">
              <w:rPr>
                <w:rStyle w:val="Hyperlink"/>
                <w:noProof/>
              </w:rPr>
              <w:t>2.4.</w:t>
            </w:r>
            <w:r w:rsidR="00E94A7A" w:rsidRPr="00B153A7">
              <w:rPr>
                <w:noProof/>
                <w:lang w:val="en-NZ" w:eastAsia="en-NZ"/>
              </w:rPr>
              <w:tab/>
            </w:r>
            <w:r w:rsidR="00E94A7A" w:rsidRPr="00B153A7">
              <w:rPr>
                <w:rStyle w:val="Hyperlink"/>
                <w:noProof/>
              </w:rPr>
              <w:t>MOV Statement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_Toc511244898 \h </w:instrText>
            </w:r>
            <w:r w:rsidR="00E94A7A" w:rsidRPr="00B153A7">
              <w:rPr>
                <w:noProof/>
                <w:webHidden/>
              </w:rPr>
            </w:r>
            <w:r w:rsidR="00E94A7A" w:rsidRPr="00B153A7">
              <w:rPr>
                <w:noProof/>
                <w:webHidden/>
              </w:rPr>
              <w:fldChar w:fldCharType="separate"/>
            </w:r>
            <w:r w:rsidR="00E94A7A" w:rsidRPr="00B153A7">
              <w:rPr>
                <w:noProof/>
                <w:webHidden/>
              </w:rPr>
              <w:t>6</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899" w:history="1">
            <w:r w:rsidR="00E94A7A" w:rsidRPr="00B153A7">
              <w:rPr>
                <w:rStyle w:val="Hyperlink"/>
                <w:noProof/>
              </w:rPr>
              <w:t>Chapter 3: Literature review</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_Toc511244899 \h </w:instrText>
            </w:r>
            <w:r w:rsidR="00E94A7A" w:rsidRPr="00B153A7">
              <w:rPr>
                <w:noProof/>
                <w:webHidden/>
              </w:rPr>
            </w:r>
            <w:r w:rsidR="00E94A7A" w:rsidRPr="00B153A7">
              <w:rPr>
                <w:noProof/>
                <w:webHidden/>
              </w:rPr>
              <w:fldChar w:fldCharType="separate"/>
            </w:r>
            <w:r w:rsidR="00E94A7A" w:rsidRPr="00B153A7">
              <w:rPr>
                <w:noProof/>
                <w:webHidden/>
              </w:rPr>
              <w:t>7</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00" w:history="1">
            <w:r w:rsidR="00E94A7A" w:rsidRPr="00B153A7">
              <w:rPr>
                <w:rStyle w:val="Hyperlink"/>
                <w:noProof/>
                <w:lang w:val="en-NZ"/>
              </w:rPr>
              <w:t>3.1.</w:t>
            </w:r>
            <w:r w:rsidR="00E94A7A" w:rsidRPr="00B153A7">
              <w:rPr>
                <w:noProof/>
                <w:lang w:val="en-NZ" w:eastAsia="en-NZ"/>
              </w:rPr>
              <w:tab/>
            </w:r>
            <w:r w:rsidR="00E94A7A" w:rsidRPr="00B153A7">
              <w:rPr>
                <w:rStyle w:val="Hyperlink"/>
                <w:noProof/>
              </w:rPr>
              <w:t>The limitations of traditional recipe storage and sharing methods: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_Toc511244900 \h </w:instrText>
            </w:r>
            <w:r w:rsidR="00E94A7A" w:rsidRPr="00B153A7">
              <w:rPr>
                <w:noProof/>
                <w:webHidden/>
              </w:rPr>
            </w:r>
            <w:r w:rsidR="00E94A7A" w:rsidRPr="00B153A7">
              <w:rPr>
                <w:noProof/>
                <w:webHidden/>
              </w:rPr>
              <w:fldChar w:fldCharType="separate"/>
            </w:r>
            <w:r w:rsidR="00E94A7A" w:rsidRPr="00B153A7">
              <w:rPr>
                <w:noProof/>
                <w:webHidden/>
              </w:rPr>
              <w:t>7</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01" w:history="1">
            <w:r w:rsidR="00E94A7A" w:rsidRPr="00B153A7">
              <w:rPr>
                <w:rStyle w:val="Hyperlink"/>
                <w:noProof/>
                <w:lang w:val="en-NZ"/>
              </w:rPr>
              <w:t>3.2.</w:t>
            </w:r>
            <w:r w:rsidR="00E94A7A" w:rsidRPr="00B153A7">
              <w:rPr>
                <w:noProof/>
                <w:lang w:val="en-NZ" w:eastAsia="en-NZ"/>
              </w:rPr>
              <w:tab/>
            </w:r>
            <w:r w:rsidR="00E94A7A" w:rsidRPr="00B153A7">
              <w:rPr>
                <w:rStyle w:val="Hyperlink"/>
                <w:noProof/>
                <w:lang w:val="en-NZ"/>
              </w:rPr>
              <w:t>Current Solutions in the market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_Toc511244901 \h </w:instrText>
            </w:r>
            <w:r w:rsidR="00E94A7A" w:rsidRPr="00B153A7">
              <w:rPr>
                <w:noProof/>
                <w:webHidden/>
              </w:rPr>
            </w:r>
            <w:r w:rsidR="00E94A7A" w:rsidRPr="00B153A7">
              <w:rPr>
                <w:noProof/>
                <w:webHidden/>
              </w:rPr>
              <w:fldChar w:fldCharType="separate"/>
            </w:r>
            <w:r w:rsidR="00E94A7A" w:rsidRPr="00B153A7">
              <w:rPr>
                <w:noProof/>
                <w:webHidden/>
              </w:rPr>
              <w:t>7</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2" w:history="1">
            <w:r w:rsidR="00E94A7A" w:rsidRPr="00B153A7">
              <w:rPr>
                <w:rStyle w:val="Hyperlink"/>
                <w:noProof/>
                <w:lang w:val="en-NZ"/>
              </w:rPr>
              <w:t>A bit of Background</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_Toc511244902 \h </w:instrText>
            </w:r>
            <w:r w:rsidR="00E94A7A" w:rsidRPr="00B153A7">
              <w:rPr>
                <w:noProof/>
                <w:webHidden/>
              </w:rPr>
            </w:r>
            <w:r w:rsidR="00E94A7A" w:rsidRPr="00B153A7">
              <w:rPr>
                <w:noProof/>
                <w:webHidden/>
              </w:rPr>
              <w:fldChar w:fldCharType="separate"/>
            </w:r>
            <w:r w:rsidR="00E94A7A" w:rsidRPr="00B153A7">
              <w:rPr>
                <w:noProof/>
                <w:webHidden/>
              </w:rPr>
              <w:t>7</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3" w:history="1">
            <w:r w:rsidR="00E94A7A" w:rsidRPr="00B153A7">
              <w:rPr>
                <w:rStyle w:val="Hyperlink"/>
                <w:noProof/>
                <w:lang w:val="en-NZ"/>
              </w:rPr>
              <w:t>Paprika</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_Toc511244903 \h </w:instrText>
            </w:r>
            <w:r w:rsidR="00E94A7A" w:rsidRPr="00B153A7">
              <w:rPr>
                <w:noProof/>
                <w:webHidden/>
              </w:rPr>
            </w:r>
            <w:r w:rsidR="00E94A7A" w:rsidRPr="00B153A7">
              <w:rPr>
                <w:noProof/>
                <w:webHidden/>
              </w:rPr>
              <w:fldChar w:fldCharType="separate"/>
            </w:r>
            <w:r w:rsidR="00E94A7A" w:rsidRPr="00B153A7">
              <w:rPr>
                <w:noProof/>
                <w:webHidden/>
              </w:rPr>
              <w:t>7</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4" w:history="1">
            <w:r w:rsidR="00E94A7A" w:rsidRPr="00B153A7">
              <w:rPr>
                <w:rStyle w:val="Hyperlink"/>
                <w:noProof/>
                <w:lang w:val="en-NZ"/>
              </w:rPr>
              <w:t>Big Oven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_Toc511244904 \h </w:instrText>
            </w:r>
            <w:r w:rsidR="00E94A7A" w:rsidRPr="00B153A7">
              <w:rPr>
                <w:noProof/>
                <w:webHidden/>
              </w:rPr>
            </w:r>
            <w:r w:rsidR="00E94A7A" w:rsidRPr="00B153A7">
              <w:rPr>
                <w:noProof/>
                <w:webHidden/>
              </w:rPr>
              <w:fldChar w:fldCharType="separate"/>
            </w:r>
            <w:r w:rsidR="00E94A7A" w:rsidRPr="00B153A7">
              <w:rPr>
                <w:noProof/>
                <w:webHidden/>
              </w:rPr>
              <w:t>8</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5" w:history="1">
            <w:r w:rsidR="00E94A7A" w:rsidRPr="00B153A7">
              <w:rPr>
                <w:rStyle w:val="Hyperlink"/>
                <w:noProof/>
                <w:lang w:val="en-NZ"/>
              </w:rPr>
              <w:t>Pinterest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_Toc511244905 \h </w:instrText>
            </w:r>
            <w:r w:rsidR="00E94A7A" w:rsidRPr="00B153A7">
              <w:rPr>
                <w:noProof/>
                <w:webHidden/>
              </w:rPr>
            </w:r>
            <w:r w:rsidR="00E94A7A" w:rsidRPr="00B153A7">
              <w:rPr>
                <w:noProof/>
                <w:webHidden/>
              </w:rPr>
              <w:fldChar w:fldCharType="separate"/>
            </w:r>
            <w:r w:rsidR="00E94A7A" w:rsidRPr="00B153A7">
              <w:rPr>
                <w:noProof/>
                <w:webHidden/>
              </w:rPr>
              <w:t>9</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6" w:history="1">
            <w:r w:rsidR="00E94A7A" w:rsidRPr="00B153A7">
              <w:rPr>
                <w:rStyle w:val="Hyperlink"/>
                <w:noProof/>
                <w:lang w:val="en-NZ"/>
              </w:rPr>
              <w:t>MacGourmet + Gourmet Mobile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_Toc511244906 \h </w:instrText>
            </w:r>
            <w:r w:rsidR="00E94A7A" w:rsidRPr="00B153A7">
              <w:rPr>
                <w:noProof/>
                <w:webHidden/>
              </w:rPr>
            </w:r>
            <w:r w:rsidR="00E94A7A" w:rsidRPr="00B153A7">
              <w:rPr>
                <w:noProof/>
                <w:webHidden/>
              </w:rPr>
              <w:fldChar w:fldCharType="separate"/>
            </w:r>
            <w:r w:rsidR="00E94A7A" w:rsidRPr="00B153A7">
              <w:rPr>
                <w:noProof/>
                <w:webHidden/>
              </w:rPr>
              <w:t>10</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7" w:history="1">
            <w:r w:rsidR="00E94A7A" w:rsidRPr="00B153A7">
              <w:rPr>
                <w:rStyle w:val="Hyperlink"/>
                <w:noProof/>
                <w:lang w:val="en-NZ"/>
              </w:rPr>
              <w:t>myTaste Recipes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_Toc511244907 \h </w:instrText>
            </w:r>
            <w:r w:rsidR="00E94A7A" w:rsidRPr="00B153A7">
              <w:rPr>
                <w:noProof/>
                <w:webHidden/>
              </w:rPr>
            </w:r>
            <w:r w:rsidR="00E94A7A" w:rsidRPr="00B153A7">
              <w:rPr>
                <w:noProof/>
                <w:webHidden/>
              </w:rPr>
              <w:fldChar w:fldCharType="separate"/>
            </w:r>
            <w:r w:rsidR="00E94A7A" w:rsidRPr="00B153A7">
              <w:rPr>
                <w:noProof/>
                <w:webHidden/>
              </w:rPr>
              <w:t>11</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08" w:history="1">
            <w:r w:rsidR="00E94A7A" w:rsidRPr="00B153A7">
              <w:rPr>
                <w:rStyle w:val="Hyperlink"/>
                <w:noProof/>
                <w:lang w:val="en-NZ"/>
              </w:rPr>
              <w:t>3.3.</w:t>
            </w:r>
            <w:r w:rsidR="00E94A7A" w:rsidRPr="00B153A7">
              <w:rPr>
                <w:noProof/>
                <w:lang w:val="en-NZ" w:eastAsia="en-NZ"/>
              </w:rPr>
              <w:tab/>
            </w:r>
            <w:r w:rsidR="00E94A7A" w:rsidRPr="00B153A7">
              <w:rPr>
                <w:rStyle w:val="Hyperlink"/>
                <w:noProof/>
                <w:lang w:val="en-NZ"/>
              </w:rPr>
              <w:t>What makes a great mobile application?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_Toc511244908 \h </w:instrText>
            </w:r>
            <w:r w:rsidR="00E94A7A" w:rsidRPr="00B153A7">
              <w:rPr>
                <w:noProof/>
                <w:webHidden/>
              </w:rPr>
            </w:r>
            <w:r w:rsidR="00E94A7A" w:rsidRPr="00B153A7">
              <w:rPr>
                <w:noProof/>
                <w:webHidden/>
              </w:rPr>
              <w:fldChar w:fldCharType="separate"/>
            </w:r>
            <w:r w:rsidR="00E94A7A" w:rsidRPr="00B153A7">
              <w:rPr>
                <w:noProof/>
                <w:webHidden/>
              </w:rPr>
              <w:t>12</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09" w:history="1">
            <w:r w:rsidR="00E94A7A" w:rsidRPr="00B153A7">
              <w:rPr>
                <w:rStyle w:val="Hyperlink"/>
                <w:noProof/>
                <w:lang w:val="en-NZ"/>
              </w:rPr>
              <w:t>Polished Design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_Toc511244909 \h </w:instrText>
            </w:r>
            <w:r w:rsidR="00E94A7A" w:rsidRPr="00B153A7">
              <w:rPr>
                <w:noProof/>
                <w:webHidden/>
              </w:rPr>
            </w:r>
            <w:r w:rsidR="00E94A7A" w:rsidRPr="00B153A7">
              <w:rPr>
                <w:noProof/>
                <w:webHidden/>
              </w:rPr>
              <w:fldChar w:fldCharType="separate"/>
            </w:r>
            <w:r w:rsidR="00E94A7A" w:rsidRPr="00B153A7">
              <w:rPr>
                <w:noProof/>
                <w:webHidden/>
              </w:rPr>
              <w:t>12</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0" w:history="1">
            <w:r w:rsidR="00E94A7A" w:rsidRPr="00B153A7">
              <w:rPr>
                <w:rStyle w:val="Hyperlink"/>
                <w:noProof/>
                <w:lang w:val="en-NZ"/>
              </w:rPr>
              <w:t>3.4.</w:t>
            </w:r>
            <w:r w:rsidR="00E94A7A" w:rsidRPr="00B153A7">
              <w:rPr>
                <w:noProof/>
                <w:lang w:val="en-NZ" w:eastAsia="en-NZ"/>
              </w:rPr>
              <w:tab/>
            </w:r>
            <w:r w:rsidR="00E94A7A" w:rsidRPr="00B153A7">
              <w:rPr>
                <w:rStyle w:val="Hyperlink"/>
                <w:noProof/>
                <w:lang w:val="en-NZ"/>
              </w:rPr>
              <w:t>Comparison Table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_Toc511244910 \h </w:instrText>
            </w:r>
            <w:r w:rsidR="00E94A7A" w:rsidRPr="00B153A7">
              <w:rPr>
                <w:noProof/>
                <w:webHidden/>
              </w:rPr>
            </w:r>
            <w:r w:rsidR="00E94A7A" w:rsidRPr="00B153A7">
              <w:rPr>
                <w:noProof/>
                <w:webHidden/>
              </w:rPr>
              <w:fldChar w:fldCharType="separate"/>
            </w:r>
            <w:r w:rsidR="00E94A7A" w:rsidRPr="00B153A7">
              <w:rPr>
                <w:noProof/>
                <w:webHidden/>
              </w:rPr>
              <w:t>12</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1" w:history="1">
            <w:r w:rsidR="00E94A7A" w:rsidRPr="00B153A7">
              <w:rPr>
                <w:rStyle w:val="Hyperlink"/>
                <w:noProof/>
                <w:lang w:val="en-NZ"/>
              </w:rPr>
              <w:t>3.5.</w:t>
            </w:r>
            <w:r w:rsidR="00E94A7A" w:rsidRPr="00B153A7">
              <w:rPr>
                <w:noProof/>
                <w:lang w:val="en-NZ" w:eastAsia="en-NZ"/>
              </w:rPr>
              <w:tab/>
            </w:r>
            <w:r w:rsidR="00E94A7A" w:rsidRPr="00B153A7">
              <w:rPr>
                <w:rStyle w:val="Hyperlink"/>
                <w:noProof/>
                <w:lang w:val="en-NZ"/>
              </w:rPr>
              <w:t>Added Value and Functionalities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_Toc511244911 \h </w:instrText>
            </w:r>
            <w:r w:rsidR="00E94A7A" w:rsidRPr="00B153A7">
              <w:rPr>
                <w:noProof/>
                <w:webHidden/>
              </w:rPr>
            </w:r>
            <w:r w:rsidR="00E94A7A" w:rsidRPr="00B153A7">
              <w:rPr>
                <w:noProof/>
                <w:webHidden/>
              </w:rPr>
              <w:fldChar w:fldCharType="separate"/>
            </w:r>
            <w:r w:rsidR="00E94A7A" w:rsidRPr="00B153A7">
              <w:rPr>
                <w:noProof/>
                <w:webHidden/>
              </w:rPr>
              <w:t>13</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12" w:history="1">
            <w:r w:rsidR="00E94A7A" w:rsidRPr="00B153A7">
              <w:rPr>
                <w:rStyle w:val="Hyperlink"/>
                <w:noProof/>
              </w:rPr>
              <w:t>Chapter 4: Research approach / Methodology</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_Toc511244912 \h </w:instrText>
            </w:r>
            <w:r w:rsidR="00E94A7A" w:rsidRPr="00B153A7">
              <w:rPr>
                <w:noProof/>
                <w:webHidden/>
              </w:rPr>
            </w:r>
            <w:r w:rsidR="00E94A7A" w:rsidRPr="00B153A7">
              <w:rPr>
                <w:noProof/>
                <w:webHidden/>
              </w:rPr>
              <w:fldChar w:fldCharType="separate"/>
            </w:r>
            <w:r w:rsidR="00E94A7A" w:rsidRPr="00B153A7">
              <w:rPr>
                <w:noProof/>
                <w:webHidden/>
              </w:rPr>
              <w:t>14</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3" w:history="1">
            <w:r w:rsidR="00E94A7A" w:rsidRPr="00B153A7">
              <w:rPr>
                <w:rStyle w:val="Hyperlink"/>
                <w:noProof/>
              </w:rPr>
              <w:t>4.1.</w:t>
            </w:r>
            <w:r w:rsidR="00E94A7A" w:rsidRPr="00B153A7">
              <w:rPr>
                <w:noProof/>
                <w:lang w:val="en-NZ" w:eastAsia="en-NZ"/>
              </w:rPr>
              <w:tab/>
            </w:r>
            <w:r w:rsidR="00E94A7A" w:rsidRPr="00B153A7">
              <w:rPr>
                <w:rStyle w:val="Hyperlink"/>
                <w:noProof/>
              </w:rPr>
              <w:t>Languages and Programs to be used</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_Toc511244913 \h </w:instrText>
            </w:r>
            <w:r w:rsidR="00E94A7A" w:rsidRPr="00B153A7">
              <w:rPr>
                <w:noProof/>
                <w:webHidden/>
              </w:rPr>
            </w:r>
            <w:r w:rsidR="00E94A7A" w:rsidRPr="00B153A7">
              <w:rPr>
                <w:noProof/>
                <w:webHidden/>
              </w:rPr>
              <w:fldChar w:fldCharType="separate"/>
            </w:r>
            <w:r w:rsidR="00E94A7A" w:rsidRPr="00B153A7">
              <w:rPr>
                <w:noProof/>
                <w:webHidden/>
              </w:rPr>
              <w:t>15</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14" w:history="1">
            <w:r w:rsidR="00E94A7A" w:rsidRPr="00B153A7">
              <w:rPr>
                <w:rStyle w:val="Hyperlink"/>
                <w:noProof/>
              </w:rPr>
              <w:t>Chapter 5: Design and Analysis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_Toc511244914 \h </w:instrText>
            </w:r>
            <w:r w:rsidR="00E94A7A" w:rsidRPr="00B153A7">
              <w:rPr>
                <w:noProof/>
                <w:webHidden/>
              </w:rPr>
            </w:r>
            <w:r w:rsidR="00E94A7A" w:rsidRPr="00B153A7">
              <w:rPr>
                <w:noProof/>
                <w:webHidden/>
              </w:rPr>
              <w:fldChar w:fldCharType="separate"/>
            </w:r>
            <w:r w:rsidR="00E94A7A" w:rsidRPr="00B153A7">
              <w:rPr>
                <w:noProof/>
                <w:webHidden/>
              </w:rPr>
              <w:t>16</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5" w:history="1">
            <w:r w:rsidR="00E94A7A" w:rsidRPr="00B153A7">
              <w:rPr>
                <w:rStyle w:val="Hyperlink"/>
                <w:noProof/>
              </w:rPr>
              <w:t>5.1.</w:t>
            </w:r>
            <w:r w:rsidR="00E94A7A" w:rsidRPr="00B153A7">
              <w:rPr>
                <w:noProof/>
                <w:lang w:val="en-NZ" w:eastAsia="en-NZ"/>
              </w:rPr>
              <w:tab/>
            </w:r>
            <w:r w:rsidR="00E94A7A" w:rsidRPr="00B153A7">
              <w:rPr>
                <w:rStyle w:val="Hyperlink"/>
                <w:noProof/>
              </w:rPr>
              <w:t>Potential Risk Management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_Toc511244915 \h </w:instrText>
            </w:r>
            <w:r w:rsidR="00E94A7A" w:rsidRPr="00B153A7">
              <w:rPr>
                <w:noProof/>
                <w:webHidden/>
              </w:rPr>
            </w:r>
            <w:r w:rsidR="00E94A7A" w:rsidRPr="00B153A7">
              <w:rPr>
                <w:noProof/>
                <w:webHidden/>
              </w:rPr>
              <w:fldChar w:fldCharType="separate"/>
            </w:r>
            <w:r w:rsidR="00E94A7A" w:rsidRPr="00B153A7">
              <w:rPr>
                <w:noProof/>
                <w:webHidden/>
              </w:rPr>
              <w:t>16</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6" w:history="1">
            <w:r w:rsidR="00E94A7A" w:rsidRPr="00B153A7">
              <w:rPr>
                <w:rStyle w:val="Hyperlink"/>
                <w:noProof/>
              </w:rPr>
              <w:t>5.2.</w:t>
            </w:r>
            <w:r w:rsidR="00E94A7A" w:rsidRPr="00B153A7">
              <w:rPr>
                <w:noProof/>
                <w:lang w:val="en-NZ" w:eastAsia="en-NZ"/>
              </w:rPr>
              <w:tab/>
            </w:r>
            <w:r w:rsidR="00E94A7A" w:rsidRPr="00B153A7">
              <w:rPr>
                <w:rStyle w:val="Hyperlink"/>
                <w:noProof/>
              </w:rPr>
              <w:t>Requirements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_Toc511244916 \h </w:instrText>
            </w:r>
            <w:r w:rsidR="00E94A7A" w:rsidRPr="00B153A7">
              <w:rPr>
                <w:noProof/>
                <w:webHidden/>
              </w:rPr>
            </w:r>
            <w:r w:rsidR="00E94A7A" w:rsidRPr="00B153A7">
              <w:rPr>
                <w:noProof/>
                <w:webHidden/>
              </w:rPr>
              <w:fldChar w:fldCharType="separate"/>
            </w:r>
            <w:r w:rsidR="00E94A7A" w:rsidRPr="00B153A7">
              <w:rPr>
                <w:noProof/>
                <w:webHidden/>
              </w:rPr>
              <w:t>17</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7" w:history="1">
            <w:r w:rsidR="00E94A7A" w:rsidRPr="00B153A7">
              <w:rPr>
                <w:rStyle w:val="Hyperlink"/>
                <w:noProof/>
              </w:rPr>
              <w:t>5.3.</w:t>
            </w:r>
            <w:r w:rsidR="00E94A7A" w:rsidRPr="00B153A7">
              <w:rPr>
                <w:noProof/>
                <w:lang w:val="en-NZ" w:eastAsia="en-NZ"/>
              </w:rPr>
              <w:tab/>
            </w:r>
            <w:r w:rsidR="00E94A7A" w:rsidRPr="00B153A7">
              <w:rPr>
                <w:rStyle w:val="Hyperlink"/>
                <w:noProof/>
              </w:rPr>
              <w:t>Design and Analysis – GUI Initial</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_Toc511244917 \h </w:instrText>
            </w:r>
            <w:r w:rsidR="00E94A7A" w:rsidRPr="00B153A7">
              <w:rPr>
                <w:noProof/>
                <w:webHidden/>
              </w:rPr>
            </w:r>
            <w:r w:rsidR="00E94A7A" w:rsidRPr="00B153A7">
              <w:rPr>
                <w:noProof/>
                <w:webHidden/>
              </w:rPr>
              <w:fldChar w:fldCharType="separate"/>
            </w:r>
            <w:r w:rsidR="00E94A7A" w:rsidRPr="00B153A7">
              <w:rPr>
                <w:noProof/>
                <w:webHidden/>
              </w:rPr>
              <w:t>18</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18" w:history="1">
            <w:r w:rsidR="00E94A7A" w:rsidRPr="00B153A7">
              <w:rPr>
                <w:rStyle w:val="Hyperlink"/>
                <w:noProof/>
              </w:rPr>
              <w:t>5.4.</w:t>
            </w:r>
            <w:r w:rsidR="00E94A7A" w:rsidRPr="00B153A7">
              <w:rPr>
                <w:noProof/>
                <w:lang w:val="en-NZ" w:eastAsia="en-NZ"/>
              </w:rPr>
              <w:tab/>
            </w:r>
            <w:r w:rsidR="00E94A7A" w:rsidRPr="00B153A7">
              <w:rPr>
                <w:rStyle w:val="Hyperlink"/>
                <w:noProof/>
              </w:rPr>
              <w:t>Design and Analysis – GUI Current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_Toc511244918 \h </w:instrText>
            </w:r>
            <w:r w:rsidR="00E94A7A" w:rsidRPr="00B153A7">
              <w:rPr>
                <w:noProof/>
                <w:webHidden/>
              </w:rPr>
            </w:r>
            <w:r w:rsidR="00E94A7A" w:rsidRPr="00B153A7">
              <w:rPr>
                <w:noProof/>
                <w:webHidden/>
              </w:rPr>
              <w:fldChar w:fldCharType="separate"/>
            </w:r>
            <w:r w:rsidR="00E94A7A" w:rsidRPr="00B153A7">
              <w:rPr>
                <w:noProof/>
                <w:webHidden/>
              </w:rPr>
              <w:t>20</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19" w:history="1">
            <w:r w:rsidR="00E94A7A" w:rsidRPr="00B153A7">
              <w:rPr>
                <w:rStyle w:val="Hyperlink"/>
                <w:noProof/>
              </w:rPr>
              <w:t>Chapter 6: Implementation and Testing</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_Toc511244919 \h </w:instrText>
            </w:r>
            <w:r w:rsidR="00E94A7A" w:rsidRPr="00B153A7">
              <w:rPr>
                <w:noProof/>
                <w:webHidden/>
              </w:rPr>
            </w:r>
            <w:r w:rsidR="00E94A7A" w:rsidRPr="00B153A7">
              <w:rPr>
                <w:noProof/>
                <w:webHidden/>
              </w:rPr>
              <w:fldChar w:fldCharType="separate"/>
            </w:r>
            <w:r w:rsidR="00E94A7A" w:rsidRPr="00B153A7">
              <w:rPr>
                <w:noProof/>
                <w:webHidden/>
              </w:rPr>
              <w:t>23</w:t>
            </w:r>
            <w:r w:rsidR="00E94A7A" w:rsidRPr="00B153A7">
              <w:rPr>
                <w:noProof/>
                <w:webHidden/>
              </w:rPr>
              <w:fldChar w:fldCharType="end"/>
            </w:r>
          </w:hyperlink>
        </w:p>
        <w:p w:rsidR="00E94A7A" w:rsidRPr="00B153A7" w:rsidRDefault="00D704D2" w:rsidP="00B153A7">
          <w:pPr>
            <w:pStyle w:val="TOC2"/>
            <w:tabs>
              <w:tab w:val="left" w:pos="880"/>
              <w:tab w:val="right" w:leader="dot" w:pos="9350"/>
            </w:tabs>
            <w:jc w:val="both"/>
            <w:rPr>
              <w:noProof/>
              <w:lang w:val="en-NZ" w:eastAsia="en-NZ"/>
            </w:rPr>
          </w:pPr>
          <w:hyperlink w:anchor="_Toc511244920" w:history="1">
            <w:r w:rsidR="00E94A7A" w:rsidRPr="00B153A7">
              <w:rPr>
                <w:rStyle w:val="Hyperlink"/>
                <w:noProof/>
              </w:rPr>
              <w:t>6.1.</w:t>
            </w:r>
            <w:r w:rsidR="00E94A7A" w:rsidRPr="00B153A7">
              <w:rPr>
                <w:noProof/>
                <w:lang w:val="en-NZ" w:eastAsia="en-NZ"/>
              </w:rPr>
              <w:tab/>
            </w:r>
            <w:r w:rsidR="00E94A7A" w:rsidRPr="00B153A7">
              <w:rPr>
                <w:rStyle w:val="Hyperlink"/>
                <w:noProof/>
              </w:rPr>
              <w:t>Coding and Errors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_Toc511244920 \h </w:instrText>
            </w:r>
            <w:r w:rsidR="00E94A7A" w:rsidRPr="00B153A7">
              <w:rPr>
                <w:noProof/>
                <w:webHidden/>
              </w:rPr>
            </w:r>
            <w:r w:rsidR="00E94A7A" w:rsidRPr="00B153A7">
              <w:rPr>
                <w:noProof/>
                <w:webHidden/>
              </w:rPr>
              <w:fldChar w:fldCharType="separate"/>
            </w:r>
            <w:r w:rsidR="00E94A7A" w:rsidRPr="00B153A7">
              <w:rPr>
                <w:noProof/>
                <w:webHidden/>
              </w:rPr>
              <w:t>23</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921" w:history="1">
            <w:r w:rsidR="00E94A7A" w:rsidRPr="00B153A7">
              <w:rPr>
                <w:rStyle w:val="Hyperlink"/>
                <w:noProof/>
              </w:rPr>
              <w:t>6.1.1.</w:t>
            </w:r>
            <w:r w:rsidR="00E94A7A" w:rsidRPr="00B153A7">
              <w:rPr>
                <w:noProof/>
                <w:lang w:val="en-NZ" w:eastAsia="en-NZ"/>
              </w:rPr>
              <w:tab/>
            </w:r>
            <w:r w:rsidR="00E94A7A" w:rsidRPr="00B153A7">
              <w:rPr>
                <w:rStyle w:val="Hyperlink"/>
                <w:noProof/>
              </w:rPr>
              <w:t>HomePage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_Toc511244921 \h </w:instrText>
            </w:r>
            <w:r w:rsidR="00E94A7A" w:rsidRPr="00B153A7">
              <w:rPr>
                <w:noProof/>
                <w:webHidden/>
              </w:rPr>
            </w:r>
            <w:r w:rsidR="00E94A7A" w:rsidRPr="00B153A7">
              <w:rPr>
                <w:noProof/>
                <w:webHidden/>
              </w:rPr>
              <w:fldChar w:fldCharType="separate"/>
            </w:r>
            <w:r w:rsidR="00E94A7A" w:rsidRPr="00B153A7">
              <w:rPr>
                <w:noProof/>
                <w:webHidden/>
              </w:rPr>
              <w:t>23</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922" w:history="1">
            <w:r w:rsidR="00E94A7A" w:rsidRPr="00B153A7">
              <w:rPr>
                <w:rStyle w:val="Hyperlink"/>
                <w:noProof/>
              </w:rPr>
              <w:t>6.1.2.</w:t>
            </w:r>
            <w:r w:rsidR="00E94A7A" w:rsidRPr="00B153A7">
              <w:rPr>
                <w:noProof/>
                <w:lang w:val="en-NZ" w:eastAsia="en-NZ"/>
              </w:rPr>
              <w:tab/>
            </w:r>
            <w:r w:rsidR="00E94A7A" w:rsidRPr="00B153A7">
              <w:rPr>
                <w:rStyle w:val="Hyperlink"/>
                <w:noProof/>
              </w:rPr>
              <w:t>Room Persistence Library - Database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_Toc511244922 \h </w:instrText>
            </w:r>
            <w:r w:rsidR="00E94A7A" w:rsidRPr="00B153A7">
              <w:rPr>
                <w:noProof/>
                <w:webHidden/>
              </w:rPr>
            </w:r>
            <w:r w:rsidR="00E94A7A" w:rsidRPr="00B153A7">
              <w:rPr>
                <w:noProof/>
                <w:webHidden/>
              </w:rPr>
              <w:fldChar w:fldCharType="separate"/>
            </w:r>
            <w:r w:rsidR="00E94A7A" w:rsidRPr="00B153A7">
              <w:rPr>
                <w:noProof/>
                <w:webHidden/>
              </w:rPr>
              <w:t>23</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923" w:history="1">
            <w:r w:rsidR="00E94A7A" w:rsidRPr="00B153A7">
              <w:rPr>
                <w:rStyle w:val="Hyperlink"/>
                <w:noProof/>
              </w:rPr>
              <w:t>6.1.3.</w:t>
            </w:r>
            <w:r w:rsidR="00E94A7A" w:rsidRPr="00B153A7">
              <w:rPr>
                <w:noProof/>
                <w:lang w:val="en-NZ" w:eastAsia="en-NZ"/>
              </w:rPr>
              <w:tab/>
            </w:r>
            <w:r w:rsidR="00E94A7A" w:rsidRPr="00B153A7">
              <w:rPr>
                <w:rStyle w:val="Hyperlink"/>
                <w:noProof/>
              </w:rPr>
              <w:t>Add Recipe</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_Toc511244923 \h </w:instrText>
            </w:r>
            <w:r w:rsidR="00E94A7A" w:rsidRPr="00B153A7">
              <w:rPr>
                <w:noProof/>
                <w:webHidden/>
              </w:rPr>
            </w:r>
            <w:r w:rsidR="00E94A7A" w:rsidRPr="00B153A7">
              <w:rPr>
                <w:noProof/>
                <w:webHidden/>
              </w:rPr>
              <w:fldChar w:fldCharType="separate"/>
            </w:r>
            <w:r w:rsidR="00E94A7A" w:rsidRPr="00B153A7">
              <w:rPr>
                <w:noProof/>
                <w:webHidden/>
              </w:rPr>
              <w:t>24</w:t>
            </w:r>
            <w:r w:rsidR="00E94A7A" w:rsidRPr="00B153A7">
              <w:rPr>
                <w:noProof/>
                <w:webHidden/>
              </w:rPr>
              <w:fldChar w:fldCharType="end"/>
            </w:r>
          </w:hyperlink>
        </w:p>
        <w:p w:rsidR="00E94A7A" w:rsidRPr="00B153A7" w:rsidRDefault="00D704D2" w:rsidP="00B153A7">
          <w:pPr>
            <w:pStyle w:val="TOC3"/>
            <w:tabs>
              <w:tab w:val="left" w:pos="1320"/>
              <w:tab w:val="right" w:leader="dot" w:pos="9350"/>
            </w:tabs>
            <w:jc w:val="both"/>
            <w:rPr>
              <w:noProof/>
              <w:lang w:val="en-NZ" w:eastAsia="en-NZ"/>
            </w:rPr>
          </w:pPr>
          <w:hyperlink w:anchor="_Toc511244924" w:history="1">
            <w:r w:rsidR="00E94A7A" w:rsidRPr="00B153A7">
              <w:rPr>
                <w:rStyle w:val="Hyperlink"/>
                <w:noProof/>
              </w:rPr>
              <w:t>6.1.3.</w:t>
            </w:r>
            <w:r w:rsidR="00E94A7A" w:rsidRPr="00B153A7">
              <w:rPr>
                <w:noProof/>
                <w:lang w:val="en-NZ" w:eastAsia="en-NZ"/>
              </w:rPr>
              <w:tab/>
            </w:r>
            <w:r w:rsidR="00E94A7A" w:rsidRPr="00B153A7">
              <w:rPr>
                <w:rStyle w:val="Hyperlink"/>
                <w:noProof/>
              </w:rPr>
              <w:t>My Recipes and Recipe Item</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_Toc511244924 \h </w:instrText>
            </w:r>
            <w:r w:rsidR="00E94A7A" w:rsidRPr="00B153A7">
              <w:rPr>
                <w:noProof/>
                <w:webHidden/>
              </w:rPr>
            </w:r>
            <w:r w:rsidR="00E94A7A" w:rsidRPr="00B153A7">
              <w:rPr>
                <w:noProof/>
                <w:webHidden/>
              </w:rPr>
              <w:fldChar w:fldCharType="separate"/>
            </w:r>
            <w:r w:rsidR="00E94A7A" w:rsidRPr="00B153A7">
              <w:rPr>
                <w:noProof/>
                <w:webHidden/>
              </w:rPr>
              <w:t>24</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25" w:history="1">
            <w:r w:rsidR="00E94A7A" w:rsidRPr="00B153A7">
              <w:rPr>
                <w:rStyle w:val="Hyperlink"/>
                <w:noProof/>
              </w:rPr>
              <w:t>Navigation Bar – Bottom of Application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_Toc511244925 \h </w:instrText>
            </w:r>
            <w:r w:rsidR="00E94A7A" w:rsidRPr="00B153A7">
              <w:rPr>
                <w:noProof/>
                <w:webHidden/>
              </w:rPr>
            </w:r>
            <w:r w:rsidR="00E94A7A" w:rsidRPr="00B153A7">
              <w:rPr>
                <w:noProof/>
                <w:webHidden/>
              </w:rPr>
              <w:fldChar w:fldCharType="separate"/>
            </w:r>
            <w:r w:rsidR="00E94A7A" w:rsidRPr="00B153A7">
              <w:rPr>
                <w:noProof/>
                <w:webHidden/>
              </w:rPr>
              <w:t>25</w:t>
            </w:r>
            <w:r w:rsidR="00E94A7A" w:rsidRPr="00B153A7">
              <w:rPr>
                <w:noProof/>
                <w:webHidden/>
              </w:rPr>
              <w:fldChar w:fldCharType="end"/>
            </w:r>
          </w:hyperlink>
        </w:p>
        <w:p w:rsidR="00E94A7A" w:rsidRPr="00B153A7" w:rsidRDefault="00D704D2" w:rsidP="00B153A7">
          <w:pPr>
            <w:pStyle w:val="TOC3"/>
            <w:tabs>
              <w:tab w:val="right" w:leader="dot" w:pos="9350"/>
            </w:tabs>
            <w:jc w:val="both"/>
            <w:rPr>
              <w:noProof/>
              <w:lang w:val="en-NZ" w:eastAsia="en-NZ"/>
            </w:rPr>
          </w:pPr>
          <w:hyperlink w:anchor="_Toc511244926" w:history="1">
            <w:r w:rsidR="00E94A7A" w:rsidRPr="00B153A7">
              <w:rPr>
                <w:rStyle w:val="Hyperlink"/>
                <w:noProof/>
              </w:rPr>
              <w:t>Other</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_Toc511244926 \h </w:instrText>
            </w:r>
            <w:r w:rsidR="00E94A7A" w:rsidRPr="00B153A7">
              <w:rPr>
                <w:noProof/>
                <w:webHidden/>
              </w:rPr>
            </w:r>
            <w:r w:rsidR="00E94A7A" w:rsidRPr="00B153A7">
              <w:rPr>
                <w:noProof/>
                <w:webHidden/>
              </w:rPr>
              <w:fldChar w:fldCharType="separate"/>
            </w:r>
            <w:r w:rsidR="00E94A7A" w:rsidRPr="00B153A7">
              <w:rPr>
                <w:noProof/>
                <w:webHidden/>
              </w:rPr>
              <w:t>26</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27" w:history="1">
            <w:r w:rsidR="00E94A7A" w:rsidRPr="00B153A7">
              <w:rPr>
                <w:rStyle w:val="Hyperlink"/>
                <w:noProof/>
              </w:rPr>
              <w:t>Chapter 7: Future WORK AND Conclusion</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_Toc511244927 \h </w:instrText>
            </w:r>
            <w:r w:rsidR="00E94A7A" w:rsidRPr="00B153A7">
              <w:rPr>
                <w:noProof/>
                <w:webHidden/>
              </w:rPr>
            </w:r>
            <w:r w:rsidR="00E94A7A" w:rsidRPr="00B153A7">
              <w:rPr>
                <w:noProof/>
                <w:webHidden/>
              </w:rPr>
              <w:fldChar w:fldCharType="separate"/>
            </w:r>
            <w:r w:rsidR="00E94A7A" w:rsidRPr="00B153A7">
              <w:rPr>
                <w:noProof/>
                <w:webHidden/>
              </w:rPr>
              <w:t>27</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28" w:history="1">
            <w:r w:rsidR="00E94A7A" w:rsidRPr="00B153A7">
              <w:rPr>
                <w:rStyle w:val="Hyperlink"/>
                <w:noProof/>
              </w:rPr>
              <w:t>References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_Toc511244928 \h </w:instrText>
            </w:r>
            <w:r w:rsidR="00E94A7A" w:rsidRPr="00B153A7">
              <w:rPr>
                <w:noProof/>
                <w:webHidden/>
              </w:rPr>
            </w:r>
            <w:r w:rsidR="00E94A7A" w:rsidRPr="00B153A7">
              <w:rPr>
                <w:noProof/>
                <w:webHidden/>
              </w:rPr>
              <w:fldChar w:fldCharType="separate"/>
            </w:r>
            <w:r w:rsidR="00E94A7A" w:rsidRPr="00B153A7">
              <w:rPr>
                <w:noProof/>
                <w:webHidden/>
              </w:rPr>
              <w:t>28</w:t>
            </w:r>
            <w:r w:rsidR="00E94A7A" w:rsidRPr="00B153A7">
              <w:rPr>
                <w:noProof/>
                <w:webHidden/>
              </w:rPr>
              <w:fldChar w:fldCharType="end"/>
            </w:r>
          </w:hyperlink>
        </w:p>
        <w:p w:rsidR="00E94A7A" w:rsidRPr="00B153A7" w:rsidRDefault="00D704D2" w:rsidP="00B153A7">
          <w:pPr>
            <w:pStyle w:val="TOC1"/>
            <w:tabs>
              <w:tab w:val="right" w:leader="dot" w:pos="9350"/>
            </w:tabs>
            <w:jc w:val="both"/>
            <w:rPr>
              <w:noProof/>
              <w:lang w:val="en-NZ" w:eastAsia="en-NZ"/>
            </w:rPr>
          </w:pPr>
          <w:hyperlink w:anchor="_Toc511244929" w:history="1">
            <w:r w:rsidR="00E94A7A" w:rsidRPr="00B153A7">
              <w:rPr>
                <w:rStyle w:val="Hyperlink"/>
                <w:noProof/>
              </w:rPr>
              <w:t>Appendix</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_Toc511244929 \h </w:instrText>
            </w:r>
            <w:r w:rsidR="00E94A7A" w:rsidRPr="00B153A7">
              <w:rPr>
                <w:noProof/>
                <w:webHidden/>
              </w:rPr>
            </w:r>
            <w:r w:rsidR="00E94A7A" w:rsidRPr="00B153A7">
              <w:rPr>
                <w:noProof/>
                <w:webHidden/>
              </w:rPr>
              <w:fldChar w:fldCharType="separate"/>
            </w:r>
            <w:r w:rsidR="00E94A7A" w:rsidRPr="00B153A7">
              <w:rPr>
                <w:noProof/>
                <w:webHidden/>
              </w:rPr>
              <w:t>30</w:t>
            </w:r>
            <w:r w:rsidR="00E94A7A" w:rsidRPr="00B153A7">
              <w:rPr>
                <w:noProof/>
                <w:webHidden/>
              </w:rPr>
              <w:fldChar w:fldCharType="end"/>
            </w:r>
          </w:hyperlink>
        </w:p>
        <w:p w:rsidR="00E94A7A" w:rsidRPr="00B153A7" w:rsidRDefault="00D704D2" w:rsidP="00B153A7">
          <w:pPr>
            <w:pStyle w:val="TOC2"/>
            <w:tabs>
              <w:tab w:val="right" w:leader="dot" w:pos="9350"/>
            </w:tabs>
            <w:jc w:val="both"/>
            <w:rPr>
              <w:noProof/>
              <w:lang w:val="en-NZ" w:eastAsia="en-NZ"/>
            </w:rPr>
          </w:pPr>
          <w:hyperlink w:anchor="_Toc511244930" w:history="1">
            <w:r w:rsidR="00E94A7A" w:rsidRPr="00B153A7">
              <w:rPr>
                <w:rStyle w:val="Hyperlink"/>
                <w:noProof/>
              </w:rPr>
              <w:t>Appendix A – Gantt Chart</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_Toc511244930 \h </w:instrText>
            </w:r>
            <w:r w:rsidR="00E94A7A" w:rsidRPr="00B153A7">
              <w:rPr>
                <w:noProof/>
                <w:webHidden/>
              </w:rPr>
            </w:r>
            <w:r w:rsidR="00E94A7A" w:rsidRPr="00B153A7">
              <w:rPr>
                <w:noProof/>
                <w:webHidden/>
              </w:rPr>
              <w:fldChar w:fldCharType="separate"/>
            </w:r>
            <w:r w:rsidR="00E94A7A" w:rsidRPr="00B153A7">
              <w:rPr>
                <w:noProof/>
                <w:webHidden/>
              </w:rPr>
              <w:t>30</w:t>
            </w:r>
            <w:r w:rsidR="00E94A7A" w:rsidRPr="00B153A7">
              <w:rPr>
                <w:noProof/>
                <w:webHidden/>
              </w:rPr>
              <w:fldChar w:fldCharType="end"/>
            </w:r>
          </w:hyperlink>
        </w:p>
        <w:p w:rsidR="00E94A7A" w:rsidRPr="00B153A7" w:rsidRDefault="00D704D2" w:rsidP="00B153A7">
          <w:pPr>
            <w:pStyle w:val="TOC2"/>
            <w:tabs>
              <w:tab w:val="right" w:leader="dot" w:pos="9350"/>
            </w:tabs>
            <w:jc w:val="both"/>
            <w:rPr>
              <w:noProof/>
              <w:lang w:val="en-NZ" w:eastAsia="en-NZ"/>
            </w:rPr>
          </w:pPr>
          <w:hyperlink w:anchor="_Toc511244931" w:history="1">
            <w:r w:rsidR="00E94A7A" w:rsidRPr="00B153A7">
              <w:rPr>
                <w:rStyle w:val="Hyperlink"/>
                <w:noProof/>
              </w:rPr>
              <w:t>Appendix B – Work Breakdown Structure (WBS)</w:t>
            </w:r>
            <w:r w:rsidR="00E94A7A" w:rsidRPr="00B153A7">
              <w:rPr>
                <w:noProof/>
                <w:webHidden/>
              </w:rPr>
              <w:tab/>
            </w:r>
            <w:r w:rsidR="00E94A7A" w:rsidRPr="00B153A7">
              <w:rPr>
                <w:noProof/>
                <w:webHidden/>
              </w:rPr>
              <w:fldChar w:fldCharType="begin"/>
            </w:r>
            <w:r w:rsidR="00E94A7A" w:rsidRPr="00B153A7">
              <w:rPr>
                <w:noProof/>
                <w:webHidden/>
              </w:rPr>
              <w:instrText xml:space="preserve"> PAGEREF _Toc511244931 \h </w:instrText>
            </w:r>
            <w:r w:rsidR="00E94A7A" w:rsidRPr="00B153A7">
              <w:rPr>
                <w:noProof/>
                <w:webHidden/>
              </w:rPr>
            </w:r>
            <w:r w:rsidR="00E94A7A" w:rsidRPr="00B153A7">
              <w:rPr>
                <w:noProof/>
                <w:webHidden/>
              </w:rPr>
              <w:fldChar w:fldCharType="separate"/>
            </w:r>
            <w:r w:rsidR="00E94A7A" w:rsidRPr="00B153A7">
              <w:rPr>
                <w:noProof/>
                <w:webHidden/>
              </w:rPr>
              <w:t>30</w:t>
            </w:r>
            <w:r w:rsidR="00E94A7A" w:rsidRPr="00B153A7">
              <w:rPr>
                <w:noProof/>
                <w:webHidden/>
              </w:rPr>
              <w:fldChar w:fldCharType="end"/>
            </w:r>
          </w:hyperlink>
        </w:p>
        <w:p w:rsidR="00D21648" w:rsidRPr="00B153A7" w:rsidRDefault="00E00C64" w:rsidP="00B153A7">
          <w:pPr>
            <w:jc w:val="both"/>
            <w:rPr>
              <w:b/>
              <w:bCs/>
              <w:noProof/>
            </w:rPr>
          </w:pPr>
          <w:r w:rsidRPr="00B153A7">
            <w:rPr>
              <w:b/>
              <w:bCs/>
              <w:noProof/>
            </w:rPr>
            <w:fldChar w:fldCharType="end"/>
          </w:r>
        </w:p>
      </w:sdtContent>
    </w:sdt>
    <w:p w:rsidR="00382277" w:rsidRPr="00B153A7" w:rsidRDefault="00382277" w:rsidP="00B153A7">
      <w:pPr>
        <w:jc w:val="both"/>
      </w:pPr>
      <w:r w:rsidRPr="00B153A7">
        <w:br w:type="page"/>
      </w:r>
    </w:p>
    <w:p w:rsidR="00194DF6" w:rsidRPr="00B153A7" w:rsidRDefault="00A446E7" w:rsidP="00B153A7">
      <w:pPr>
        <w:pStyle w:val="Heading1"/>
        <w:shd w:val="clear" w:color="auto" w:fill="auto"/>
        <w:jc w:val="both"/>
      </w:pPr>
      <w:bookmarkStart w:id="1" w:name="_Toc511244885"/>
      <w:r w:rsidRPr="00B153A7">
        <w:lastRenderedPageBreak/>
        <w:t>Chapter</w:t>
      </w:r>
      <w:r w:rsidR="00EB2235" w:rsidRPr="00B153A7">
        <w:t xml:space="preserve"> 1: Introduction</w:t>
      </w:r>
      <w:bookmarkEnd w:id="1"/>
    </w:p>
    <w:p w:rsidR="004E1AED" w:rsidRPr="00B153A7" w:rsidRDefault="00A446E7" w:rsidP="00B153A7">
      <w:pPr>
        <w:pStyle w:val="Heading2"/>
        <w:numPr>
          <w:ilvl w:val="1"/>
          <w:numId w:val="19"/>
        </w:numPr>
        <w:shd w:val="clear" w:color="auto" w:fill="auto"/>
        <w:jc w:val="both"/>
      </w:pPr>
      <w:bookmarkStart w:id="2" w:name="_Toc511244886"/>
      <w:r w:rsidRPr="00B153A7">
        <w:t>Current Issue and Purpose</w:t>
      </w:r>
      <w:bookmarkEnd w:id="2"/>
    </w:p>
    <w:p w:rsidR="00AA20E6" w:rsidRPr="00B153A7" w:rsidRDefault="00AA20E6" w:rsidP="00B153A7">
      <w:pPr>
        <w:jc w:val="both"/>
      </w:pPr>
      <w:r w:rsidRPr="00B153A7">
        <w:t xml:space="preserve">Cooking and Baking has always been a major part of our society, but with the rapid development of technology we believe that the old-fashioned Cook books are becoming very tedious and time consuming to navigate through. So, we have decided to offer a proposal for developing an application to allow a user to store their own personal and favorite recipes on one central location. This, coupled with an easy to use searching functionality will help solve this issue of time consuming navigation throughout piles of recipe books. </w:t>
      </w:r>
    </w:p>
    <w:p w:rsidR="00AA20E6" w:rsidRPr="00B153A7" w:rsidRDefault="00AA20E6" w:rsidP="00B153A7">
      <w:pPr>
        <w:jc w:val="both"/>
      </w:pPr>
      <w:r w:rsidRPr="00B153A7">
        <w:t xml:space="preserve">Since mobile technology is becoming the core of today’s technology era, </w:t>
      </w:r>
      <w:r w:rsidR="001F3F98" w:rsidRPr="00B153A7">
        <w:t xml:space="preserve">we believe that not only allowing for the storage of recipes for personal use, but also for sharing benefits can add a tremendous addition to our application. Thus, our idea being that we develop a Recipe </w:t>
      </w:r>
      <w:r w:rsidR="00B56E15" w:rsidRPr="00B153A7">
        <w:t>Book Hub</w:t>
      </w:r>
      <w:r w:rsidR="001F3F98" w:rsidRPr="00B153A7">
        <w:t>.</w:t>
      </w:r>
    </w:p>
    <w:p w:rsidR="00AF1553" w:rsidRPr="00B153A7" w:rsidRDefault="00AF1553" w:rsidP="00B153A7">
      <w:pPr>
        <w:jc w:val="both"/>
      </w:pPr>
      <w:r w:rsidRPr="00B153A7">
        <w:t xml:space="preserve">We have searched if these applications exist and we found that they do, an article </w:t>
      </w:r>
      <w:sdt>
        <w:sdtPr>
          <w:id w:val="-751509508"/>
          <w:citation/>
        </w:sdtPr>
        <w:sdtEndPr/>
        <w:sdtContent>
          <w:r w:rsidR="00BB0C3E" w:rsidRPr="00B153A7">
            <w:fldChar w:fldCharType="begin"/>
          </w:r>
          <w:r w:rsidR="00BB0C3E" w:rsidRPr="00B153A7">
            <w:rPr>
              <w:lang w:val="en-NZ"/>
            </w:rPr>
            <w:instrText xml:space="preserve"> CITATION Jul16 \l 5129 </w:instrText>
          </w:r>
          <w:r w:rsidR="00BB0C3E" w:rsidRPr="00B153A7">
            <w:fldChar w:fldCharType="separate"/>
          </w:r>
          <w:r w:rsidR="003F0BC0" w:rsidRPr="00B153A7">
            <w:rPr>
              <w:noProof/>
              <w:lang w:val="en-NZ"/>
            </w:rPr>
            <w:t>(Steen, 2016)</w:t>
          </w:r>
          <w:r w:rsidR="00BB0C3E" w:rsidRPr="00B153A7">
            <w:fldChar w:fldCharType="end"/>
          </w:r>
        </w:sdtContent>
      </w:sdt>
      <w:r w:rsidR="00BB0C3E" w:rsidRPr="00B153A7">
        <w:t xml:space="preserve"> </w:t>
      </w:r>
      <w:r w:rsidRPr="00B153A7">
        <w:t>about the ’12 Food and Cooking Apps Absolutely Everyone Should Have</w:t>
      </w:r>
      <w:r w:rsidR="00BB0C3E" w:rsidRPr="00B153A7">
        <w:t>’ displays</w:t>
      </w:r>
      <w:r w:rsidRPr="00B153A7">
        <w:t xml:space="preserve"> and describes their opinion of the 12 best recipe and cooking apps. After learning this we found a clear feature that all these applications lacked…simplicity and speed.</w:t>
      </w:r>
    </w:p>
    <w:p w:rsidR="001F3F98" w:rsidRPr="00B153A7" w:rsidRDefault="001F3F98" w:rsidP="00B153A7">
      <w:pPr>
        <w:pStyle w:val="Heading2"/>
        <w:numPr>
          <w:ilvl w:val="1"/>
          <w:numId w:val="19"/>
        </w:numPr>
        <w:shd w:val="clear" w:color="auto" w:fill="auto"/>
        <w:jc w:val="both"/>
      </w:pPr>
      <w:bookmarkStart w:id="3" w:name="_Toc511244887"/>
      <w:r w:rsidRPr="00B153A7">
        <w:t>Scope of the project</w:t>
      </w:r>
      <w:bookmarkEnd w:id="3"/>
    </w:p>
    <w:p w:rsidR="001F3F98" w:rsidRPr="00B153A7" w:rsidRDefault="00D11181" w:rsidP="00B153A7">
      <w:pPr>
        <w:jc w:val="both"/>
      </w:pPr>
      <w:r w:rsidRPr="00B153A7">
        <w:t xml:space="preserve">In the project scope there are a few things we need to mention, these include determining and then documenting specific deliverables, </w:t>
      </w:r>
      <w:r w:rsidR="00153E35" w:rsidRPr="00B153A7">
        <w:t xml:space="preserve">features and functions of our application. </w:t>
      </w:r>
    </w:p>
    <w:p w:rsidR="001B2195" w:rsidRPr="00B153A7" w:rsidRDefault="001B2195" w:rsidP="00B153A7">
      <w:pPr>
        <w:jc w:val="both"/>
      </w:pPr>
      <w:r w:rsidRPr="00B153A7">
        <w:t>In short, we can describe our project scope as: To create a mobile application allowing for the storage and sharing of recipes. But this definition comes out a bit too vague, so below is a more detailed version of the scope.</w:t>
      </w:r>
    </w:p>
    <w:p w:rsidR="00153E35" w:rsidRPr="00B153A7" w:rsidRDefault="00153E35" w:rsidP="00B153A7">
      <w:pPr>
        <w:jc w:val="both"/>
      </w:pPr>
      <w:r w:rsidRPr="00B153A7">
        <w:t>The Recipe</w:t>
      </w:r>
      <w:r w:rsidR="00B56E15" w:rsidRPr="00B153A7">
        <w:t xml:space="preserve"> Book</w:t>
      </w:r>
      <w:r w:rsidRPr="00B153A7">
        <w:t xml:space="preserve"> Hub must be able to do the following and only the following as anything else woul</w:t>
      </w:r>
      <w:r w:rsidR="001B2195" w:rsidRPr="00B153A7">
        <w:t>d be out of this projects scope:</w:t>
      </w:r>
    </w:p>
    <w:p w:rsidR="00153E35" w:rsidRPr="00B153A7" w:rsidRDefault="00EA08D1" w:rsidP="00B153A7">
      <w:pPr>
        <w:pStyle w:val="ListParagraph"/>
        <w:numPr>
          <w:ilvl w:val="0"/>
          <w:numId w:val="21"/>
        </w:numPr>
        <w:jc w:val="both"/>
      </w:pPr>
      <w:r w:rsidRPr="00B153A7">
        <w:t>Firstly,</w:t>
      </w:r>
      <w:r w:rsidR="00153E35" w:rsidRPr="00B153A7">
        <w:t xml:space="preserve"> R</w:t>
      </w:r>
      <w:r w:rsidR="00B56E15" w:rsidRPr="00B153A7">
        <w:t>BH</w:t>
      </w:r>
      <w:r w:rsidR="00153E35" w:rsidRPr="00B153A7">
        <w:t xml:space="preserve"> needs to be able to store personal recipes, this will be done via </w:t>
      </w:r>
      <w:r w:rsidRPr="00B153A7">
        <w:t>inputting</w:t>
      </w:r>
      <w:r w:rsidR="00153E35" w:rsidRPr="00B153A7">
        <w:t xml:space="preserve"> the recipe yourself</w:t>
      </w:r>
      <w:r w:rsidRPr="00B153A7">
        <w:t xml:space="preserve"> via a form</w:t>
      </w:r>
      <w:r w:rsidR="00153E35" w:rsidRPr="00B153A7">
        <w:t xml:space="preserve">. This can be a tedious process but an </w:t>
      </w:r>
      <w:r w:rsidRPr="00B153A7">
        <w:t>additional feature could be importing recipes from a computer (though this is currently not in our scope).</w:t>
      </w:r>
    </w:p>
    <w:p w:rsidR="00EA08D1" w:rsidRPr="00B153A7" w:rsidRDefault="00B56E15" w:rsidP="00B153A7">
      <w:pPr>
        <w:pStyle w:val="ListParagraph"/>
        <w:numPr>
          <w:ilvl w:val="0"/>
          <w:numId w:val="21"/>
        </w:numPr>
        <w:jc w:val="both"/>
      </w:pPr>
      <w:r w:rsidRPr="00B153A7">
        <w:t>Secondly, RBH</w:t>
      </w:r>
      <w:r w:rsidR="00EA08D1" w:rsidRPr="00B153A7">
        <w:t xml:space="preserve"> must allow for the uploading of said personal recipes to a central hub which can be accessed by everyone with the application. </w:t>
      </w:r>
    </w:p>
    <w:p w:rsidR="00382277" w:rsidRPr="00B153A7" w:rsidRDefault="00EA08D1" w:rsidP="00B153A7">
      <w:pPr>
        <w:pStyle w:val="ListParagraph"/>
        <w:numPr>
          <w:ilvl w:val="0"/>
          <w:numId w:val="21"/>
        </w:numPr>
        <w:jc w:val="both"/>
      </w:pPr>
      <w:r w:rsidRPr="00B153A7">
        <w:t>Lastly, R</w:t>
      </w:r>
      <w:r w:rsidR="00B56E15" w:rsidRPr="00B153A7">
        <w:t>BH</w:t>
      </w:r>
      <w:r w:rsidRPr="00B153A7">
        <w:t xml:space="preserve"> </w:t>
      </w:r>
      <w:r w:rsidR="001B2195" w:rsidRPr="00B153A7">
        <w:t>shall allow for users to download recipes from the central hub into their own personal recipe book.</w:t>
      </w:r>
    </w:p>
    <w:p w:rsidR="00EA08D1" w:rsidRPr="00B153A7" w:rsidRDefault="00382277" w:rsidP="00B153A7">
      <w:pPr>
        <w:jc w:val="both"/>
      </w:pPr>
      <w:r w:rsidRPr="00B153A7">
        <w:br w:type="page"/>
      </w:r>
    </w:p>
    <w:p w:rsidR="0076442C" w:rsidRPr="00B153A7" w:rsidRDefault="0076442C" w:rsidP="00B153A7">
      <w:pPr>
        <w:pStyle w:val="Heading2"/>
        <w:numPr>
          <w:ilvl w:val="1"/>
          <w:numId w:val="19"/>
        </w:numPr>
        <w:shd w:val="clear" w:color="auto" w:fill="auto"/>
        <w:jc w:val="both"/>
      </w:pPr>
      <w:bookmarkStart w:id="4" w:name="_Toc511244888"/>
      <w:r w:rsidRPr="00B153A7">
        <w:lastRenderedPageBreak/>
        <w:t>Objectives and questions</w:t>
      </w:r>
      <w:bookmarkEnd w:id="4"/>
    </w:p>
    <w:p w:rsidR="0076442C" w:rsidRPr="00B153A7" w:rsidRDefault="00A2355F" w:rsidP="00B153A7">
      <w:pPr>
        <w:jc w:val="both"/>
      </w:pPr>
      <w:r w:rsidRPr="00B153A7">
        <w:t>Before we discuss the specific objectives of this project, we must first get a good understanding of the aim of the project</w:t>
      </w:r>
      <w:r w:rsidR="00090EF7" w:rsidRPr="00B153A7">
        <w:t>, what do we really want this project to accomplish?</w:t>
      </w:r>
    </w:p>
    <w:p w:rsidR="00B868A5" w:rsidRPr="00B153A7" w:rsidRDefault="00B868A5" w:rsidP="00B153A7">
      <w:pPr>
        <w:pStyle w:val="Heading3"/>
        <w:jc w:val="both"/>
      </w:pPr>
      <w:bookmarkStart w:id="5" w:name="_Toc511244889"/>
      <w:r w:rsidRPr="00B153A7">
        <w:t>The Aim</w:t>
      </w:r>
      <w:bookmarkEnd w:id="5"/>
    </w:p>
    <w:p w:rsidR="00090EF7" w:rsidRPr="00B153A7" w:rsidRDefault="00B56E15" w:rsidP="00B153A7">
      <w:pPr>
        <w:jc w:val="both"/>
      </w:pPr>
      <w:r w:rsidRPr="00B153A7">
        <w:t xml:space="preserve">To reduce the </w:t>
      </w:r>
      <w:r w:rsidR="00DB1F27" w:rsidRPr="00B153A7">
        <w:t>time,</w:t>
      </w:r>
      <w:r w:rsidRPr="00B153A7">
        <w:t xml:space="preserve"> it takes to search for a specific recipe by developing a collaborative Recipe Book with an ambitious search engine. </w:t>
      </w:r>
    </w:p>
    <w:p w:rsidR="00090EF7" w:rsidRPr="00B153A7" w:rsidRDefault="00090EF7" w:rsidP="00B153A7">
      <w:pPr>
        <w:jc w:val="both"/>
      </w:pPr>
      <w:r w:rsidRPr="00B153A7">
        <w:t>Now that the aim of this project has been established we need to provide objectives to accomplish our aim. Below is a list of objectives that we believe we need to follow to accomplish our aim.</w:t>
      </w:r>
    </w:p>
    <w:p w:rsidR="00090EF7" w:rsidRPr="00B153A7" w:rsidRDefault="00090EF7" w:rsidP="00B153A7">
      <w:pPr>
        <w:pStyle w:val="Heading3"/>
        <w:jc w:val="both"/>
      </w:pPr>
      <w:bookmarkStart w:id="6" w:name="_Toc511244890"/>
      <w:r w:rsidRPr="00B153A7">
        <w:t>Objectives:</w:t>
      </w:r>
      <w:bookmarkEnd w:id="6"/>
    </w:p>
    <w:p w:rsidR="00090EF7" w:rsidRPr="00B153A7" w:rsidRDefault="00090EF7" w:rsidP="00B153A7">
      <w:pPr>
        <w:pStyle w:val="ListParagraph"/>
        <w:numPr>
          <w:ilvl w:val="0"/>
          <w:numId w:val="23"/>
        </w:numPr>
        <w:jc w:val="both"/>
      </w:pPr>
      <w:r w:rsidRPr="00B153A7">
        <w:t>Research and analyze any existing applications that can and do relate to our project idea. We investigate said existing applications and find areas for improvement.</w:t>
      </w:r>
    </w:p>
    <w:p w:rsidR="00090EF7" w:rsidRPr="00B153A7" w:rsidRDefault="00090EF7" w:rsidP="00B153A7">
      <w:pPr>
        <w:pStyle w:val="ListParagraph"/>
        <w:numPr>
          <w:ilvl w:val="0"/>
          <w:numId w:val="23"/>
        </w:numPr>
        <w:jc w:val="both"/>
      </w:pPr>
      <w:r w:rsidRPr="00B153A7">
        <w:t>Create and Design a model for this application.</w:t>
      </w:r>
    </w:p>
    <w:p w:rsidR="00090EF7" w:rsidRPr="00B153A7" w:rsidRDefault="00090EF7" w:rsidP="00B153A7">
      <w:pPr>
        <w:pStyle w:val="ListParagraph"/>
        <w:numPr>
          <w:ilvl w:val="0"/>
          <w:numId w:val="23"/>
        </w:numPr>
        <w:jc w:val="both"/>
      </w:pPr>
      <w:r w:rsidRPr="00B153A7">
        <w:t>Create a basic prototype and implement our ideas.</w:t>
      </w:r>
    </w:p>
    <w:p w:rsidR="00090EF7" w:rsidRPr="00B153A7" w:rsidRDefault="00090EF7" w:rsidP="00B153A7">
      <w:pPr>
        <w:pStyle w:val="ListParagraph"/>
        <w:numPr>
          <w:ilvl w:val="0"/>
          <w:numId w:val="23"/>
        </w:numPr>
        <w:jc w:val="both"/>
      </w:pPr>
      <w:r w:rsidRPr="00B153A7">
        <w:t>Analyze our prototype and document our findings.</w:t>
      </w:r>
    </w:p>
    <w:p w:rsidR="00B868A5" w:rsidRPr="00B153A7" w:rsidRDefault="00B868A5" w:rsidP="00B153A7">
      <w:pPr>
        <w:pStyle w:val="Heading3"/>
        <w:jc w:val="both"/>
      </w:pPr>
      <w:bookmarkStart w:id="7" w:name="_Toc511244891"/>
      <w:r w:rsidRPr="00B153A7">
        <w:t>Research Question</w:t>
      </w:r>
      <w:bookmarkEnd w:id="7"/>
    </w:p>
    <w:p w:rsidR="00EA08D1" w:rsidRPr="00B153A7" w:rsidRDefault="00B868A5" w:rsidP="00B153A7">
      <w:pPr>
        <w:jc w:val="both"/>
      </w:pPr>
      <w:r w:rsidRPr="00B153A7">
        <w:t>Now the next step is to encapsulate all the above into research questions that need to be answered by our literature review, development and final documentation stages.</w:t>
      </w:r>
    </w:p>
    <w:p w:rsidR="00B868A5" w:rsidRPr="00B153A7" w:rsidRDefault="00055151" w:rsidP="00B153A7">
      <w:pPr>
        <w:jc w:val="both"/>
      </w:pPr>
      <w:r w:rsidRPr="00B153A7">
        <w:t>So,</w:t>
      </w:r>
      <w:r w:rsidR="00B868A5" w:rsidRPr="00B153A7">
        <w:t xml:space="preserve"> we need to ask ourselves:</w:t>
      </w:r>
    </w:p>
    <w:p w:rsidR="00B868A5" w:rsidRPr="00B153A7" w:rsidRDefault="00B868A5" w:rsidP="00B153A7">
      <w:pPr>
        <w:jc w:val="both"/>
      </w:pPr>
      <w:r w:rsidRPr="00B153A7">
        <w:t>Can we shorten the time it takes to read and navigate through traditional recipe books by offering a better alternative, a mobile application?</w:t>
      </w:r>
    </w:p>
    <w:p w:rsidR="00382277" w:rsidRPr="00B153A7" w:rsidRDefault="00B868A5" w:rsidP="00B153A7">
      <w:pPr>
        <w:jc w:val="both"/>
      </w:pPr>
      <w:r w:rsidRPr="00B153A7">
        <w:t>Can we make a more effective way to share recipes over the internet, via a central storage Hub?</w:t>
      </w:r>
    </w:p>
    <w:p w:rsidR="00B868A5" w:rsidRPr="00B153A7" w:rsidRDefault="00382277" w:rsidP="00B153A7">
      <w:pPr>
        <w:jc w:val="both"/>
      </w:pPr>
      <w:r w:rsidRPr="00B153A7">
        <w:br w:type="page"/>
      </w:r>
    </w:p>
    <w:p w:rsidR="001F3F98" w:rsidRPr="00B153A7" w:rsidRDefault="00A446E7" w:rsidP="00B153A7">
      <w:pPr>
        <w:pStyle w:val="Heading1"/>
        <w:shd w:val="clear" w:color="auto" w:fill="auto"/>
        <w:jc w:val="both"/>
      </w:pPr>
      <w:bookmarkStart w:id="8" w:name="_Toc511244892"/>
      <w:r w:rsidRPr="00B153A7">
        <w:lastRenderedPageBreak/>
        <w:t>Chapter</w:t>
      </w:r>
      <w:r w:rsidR="0062090F" w:rsidRPr="00B153A7">
        <w:t xml:space="preserve"> 2: </w:t>
      </w:r>
      <w:r w:rsidR="001D5D03" w:rsidRPr="00B153A7">
        <w:t>M</w:t>
      </w:r>
      <w:r w:rsidR="006406A4" w:rsidRPr="00B153A7">
        <w:t>easurable Organizational value (</w:t>
      </w:r>
      <w:r w:rsidRPr="00B153A7">
        <w:t>MOV)</w:t>
      </w:r>
      <w:bookmarkEnd w:id="8"/>
    </w:p>
    <w:p w:rsidR="00AA2817" w:rsidRPr="00B153A7" w:rsidRDefault="0022799D" w:rsidP="00B153A7">
      <w:pPr>
        <w:jc w:val="both"/>
      </w:pPr>
      <w:r w:rsidRPr="00B153A7">
        <w:t xml:space="preserve">In IT project management, the overall goal of the project can be referred to as the Measurable Organization Value. For the MOV to be successful, it must line up with and support the IT project’s goals and objectives, therefore any alternations </w:t>
      </w:r>
      <w:r w:rsidR="00AA2817" w:rsidRPr="00B153A7">
        <w:t>made by the project team must be made in response to the MOV. To have a successful MOV we must follow a few simple steps, these include:</w:t>
      </w:r>
    </w:p>
    <w:p w:rsidR="00AA2817" w:rsidRPr="00B153A7" w:rsidRDefault="00AA2817" w:rsidP="00B153A7">
      <w:pPr>
        <w:pStyle w:val="Heading2"/>
        <w:numPr>
          <w:ilvl w:val="1"/>
          <w:numId w:val="25"/>
        </w:numPr>
        <w:shd w:val="clear" w:color="auto" w:fill="auto"/>
        <w:jc w:val="both"/>
      </w:pPr>
      <w:bookmarkStart w:id="9" w:name="_Toc511244893"/>
      <w:r w:rsidRPr="00B153A7">
        <w:t>Identifying the applications desired area of impact</w:t>
      </w:r>
      <w:bookmarkEnd w:id="9"/>
    </w:p>
    <w:p w:rsidR="00AA2817" w:rsidRPr="00B153A7" w:rsidRDefault="003F769C" w:rsidP="00B153A7">
      <w:pPr>
        <w:jc w:val="both"/>
      </w:pPr>
      <w:r w:rsidRPr="00B153A7">
        <w:t>There are</w:t>
      </w:r>
      <w:r w:rsidR="00125F80" w:rsidRPr="00B153A7">
        <w:t xml:space="preserve"> five</w:t>
      </w:r>
      <w:r w:rsidRPr="00B153A7">
        <w:t xml:space="preserve"> potential areas of impact for </w:t>
      </w:r>
      <w:proofErr w:type="gramStart"/>
      <w:r w:rsidRPr="00B153A7">
        <w:t>a</w:t>
      </w:r>
      <w:proofErr w:type="gramEnd"/>
      <w:r w:rsidRPr="00B153A7">
        <w:t xml:space="preserve"> IT project</w:t>
      </w:r>
      <w:r w:rsidR="007B4641" w:rsidRPr="00B153A7">
        <w:t xml:space="preserve"> </w:t>
      </w:r>
      <w:sdt>
        <w:sdtPr>
          <w:id w:val="-1040591033"/>
          <w:citation/>
        </w:sdtPr>
        <w:sdtEndPr/>
        <w:sdtContent>
          <w:r w:rsidR="007B4641" w:rsidRPr="00B153A7">
            <w:fldChar w:fldCharType="begin"/>
          </w:r>
          <w:r w:rsidR="007B4641" w:rsidRPr="00B153A7">
            <w:rPr>
              <w:lang w:val="en-NZ"/>
            </w:rPr>
            <w:instrText xml:space="preserve"> CITATION Jac \l 5129 </w:instrText>
          </w:r>
          <w:r w:rsidR="007B4641" w:rsidRPr="00B153A7">
            <w:fldChar w:fldCharType="separate"/>
          </w:r>
          <w:r w:rsidR="003F0BC0" w:rsidRPr="00B153A7">
            <w:rPr>
              <w:noProof/>
              <w:lang w:val="en-NZ"/>
            </w:rPr>
            <w:t>(Marchewka)</w:t>
          </w:r>
          <w:r w:rsidR="007B4641" w:rsidRPr="00B153A7">
            <w:fldChar w:fldCharType="end"/>
          </w:r>
        </w:sdtContent>
      </w:sdt>
      <w:r w:rsidRPr="00B153A7">
        <w:t>, these include:</w:t>
      </w:r>
    </w:p>
    <w:p w:rsidR="003F769C" w:rsidRPr="00B153A7" w:rsidRDefault="003F769C" w:rsidP="00B153A7">
      <w:pPr>
        <w:pStyle w:val="ListParagraph"/>
        <w:numPr>
          <w:ilvl w:val="0"/>
          <w:numId w:val="24"/>
        </w:numPr>
        <w:jc w:val="both"/>
      </w:pPr>
      <w:r w:rsidRPr="00B153A7">
        <w:t>Strategic</w:t>
      </w:r>
      <w:r w:rsidR="00EB3F2A" w:rsidRPr="00B153A7">
        <w:t xml:space="preserve"> </w:t>
      </w:r>
    </w:p>
    <w:p w:rsidR="003F769C" w:rsidRPr="00B153A7" w:rsidRDefault="003F769C" w:rsidP="00B153A7">
      <w:pPr>
        <w:pStyle w:val="ListParagraph"/>
        <w:numPr>
          <w:ilvl w:val="0"/>
          <w:numId w:val="24"/>
        </w:numPr>
        <w:jc w:val="both"/>
      </w:pPr>
      <w:r w:rsidRPr="00B153A7">
        <w:t>Customer</w:t>
      </w:r>
      <w:r w:rsidR="00EB3F2A" w:rsidRPr="00B153A7">
        <w:t xml:space="preserve"> </w:t>
      </w:r>
    </w:p>
    <w:p w:rsidR="003F769C" w:rsidRPr="00B153A7" w:rsidRDefault="003F769C" w:rsidP="00B153A7">
      <w:pPr>
        <w:pStyle w:val="ListParagraph"/>
        <w:numPr>
          <w:ilvl w:val="0"/>
          <w:numId w:val="24"/>
        </w:numPr>
        <w:jc w:val="both"/>
      </w:pPr>
      <w:r w:rsidRPr="00B153A7">
        <w:t>Financial</w:t>
      </w:r>
    </w:p>
    <w:p w:rsidR="003F769C" w:rsidRPr="00B153A7" w:rsidRDefault="003F769C" w:rsidP="00B153A7">
      <w:pPr>
        <w:pStyle w:val="ListParagraph"/>
        <w:numPr>
          <w:ilvl w:val="0"/>
          <w:numId w:val="24"/>
        </w:numPr>
        <w:jc w:val="both"/>
      </w:pPr>
      <w:r w:rsidRPr="00B153A7">
        <w:t>Operational</w:t>
      </w:r>
    </w:p>
    <w:p w:rsidR="003F769C" w:rsidRPr="00B153A7" w:rsidRDefault="003F769C" w:rsidP="00B153A7">
      <w:pPr>
        <w:pStyle w:val="ListParagraph"/>
        <w:numPr>
          <w:ilvl w:val="0"/>
          <w:numId w:val="24"/>
        </w:numPr>
        <w:jc w:val="both"/>
      </w:pPr>
      <w:r w:rsidRPr="00B153A7">
        <w:t>Social</w:t>
      </w:r>
    </w:p>
    <w:p w:rsidR="00125F80" w:rsidRPr="00B153A7" w:rsidRDefault="00125F80" w:rsidP="00B153A7">
      <w:pPr>
        <w:jc w:val="both"/>
      </w:pPr>
      <w:r w:rsidRPr="00B153A7">
        <w:t xml:space="preserve">We as the team have decided that we want our applications area(s) of impact </w:t>
      </w:r>
      <w:r w:rsidR="000503A5" w:rsidRPr="00B153A7">
        <w:t>t</w:t>
      </w:r>
      <w:r w:rsidRPr="00B153A7">
        <w:t>o be not only customer based but also operational. Below we will explain the reasoning why we want to focus on these areas of imp</w:t>
      </w:r>
      <w:r w:rsidR="00B313B8" w:rsidRPr="00B153A7">
        <w:t>act, let’s begin with Customer.</w:t>
      </w:r>
    </w:p>
    <w:p w:rsidR="00125F80" w:rsidRPr="00B153A7" w:rsidRDefault="00125F80" w:rsidP="00B153A7">
      <w:pPr>
        <w:pStyle w:val="Heading3"/>
        <w:numPr>
          <w:ilvl w:val="2"/>
          <w:numId w:val="25"/>
        </w:numPr>
        <w:jc w:val="both"/>
      </w:pPr>
      <w:bookmarkStart w:id="10" w:name="_Toc511244894"/>
      <w:r w:rsidRPr="00B153A7">
        <w:t>Customer</w:t>
      </w:r>
      <w:bookmarkEnd w:id="10"/>
    </w:p>
    <w:p w:rsidR="00125F80" w:rsidRPr="00B153A7" w:rsidRDefault="00125F80" w:rsidP="00B153A7">
      <w:pPr>
        <w:jc w:val="both"/>
      </w:pPr>
      <w:r w:rsidRPr="00B153A7">
        <w:t xml:space="preserve">This application is mobile based, thus our main impact would be the users who use our application, so we need to greatly focus on ensuring that we develop an application that meets the customers’ expectations by developing a better alternative to the current applications out there. </w:t>
      </w:r>
    </w:p>
    <w:p w:rsidR="00125F80" w:rsidRPr="00B153A7" w:rsidRDefault="00125F80" w:rsidP="00B153A7">
      <w:pPr>
        <w:pStyle w:val="Heading3"/>
        <w:numPr>
          <w:ilvl w:val="2"/>
          <w:numId w:val="25"/>
        </w:numPr>
        <w:jc w:val="both"/>
      </w:pPr>
      <w:bookmarkStart w:id="11" w:name="_Toc511244895"/>
      <w:r w:rsidRPr="00B153A7">
        <w:t>Operational</w:t>
      </w:r>
      <w:bookmarkEnd w:id="11"/>
    </w:p>
    <w:p w:rsidR="003F769C" w:rsidRPr="00B153A7" w:rsidRDefault="00E02BE7" w:rsidP="00B153A7">
      <w:pPr>
        <w:jc w:val="both"/>
      </w:pPr>
      <w:r w:rsidRPr="00B153A7">
        <w:t xml:space="preserve">Since we are developing an application that has very similar alternatives, we must provide a great impact in the operational area. To make this MOV successful we need to develop an application that is more streamlined than the rest </w:t>
      </w:r>
      <w:r w:rsidR="00DE41EB" w:rsidRPr="00B153A7">
        <w:t>and</w:t>
      </w:r>
      <w:r w:rsidR="00DB1F27" w:rsidRPr="00B153A7">
        <w:t xml:space="preserve"> more simplistic, because a </w:t>
      </w:r>
      <w:r w:rsidR="00014619" w:rsidRPr="00B153A7">
        <w:t>simpler</w:t>
      </w:r>
      <w:r w:rsidR="00DB1F27" w:rsidRPr="00B153A7">
        <w:t xml:space="preserve"> application is faster to navigate through which in the end, reduces time.</w:t>
      </w:r>
    </w:p>
    <w:p w:rsidR="00E02BE7" w:rsidRPr="00B153A7" w:rsidRDefault="00E02BE7" w:rsidP="00B153A7">
      <w:pPr>
        <w:pStyle w:val="Heading2"/>
        <w:numPr>
          <w:ilvl w:val="1"/>
          <w:numId w:val="25"/>
        </w:numPr>
        <w:shd w:val="clear" w:color="auto" w:fill="auto"/>
        <w:jc w:val="both"/>
      </w:pPr>
      <w:bookmarkStart w:id="12" w:name="_Toc511244896"/>
      <w:r w:rsidRPr="00B153A7">
        <w:t>Identify the application’s desired value of the IT Project</w:t>
      </w:r>
      <w:bookmarkEnd w:id="12"/>
    </w:p>
    <w:p w:rsidR="00E02BE7" w:rsidRPr="00B153A7" w:rsidRDefault="00E02BE7" w:rsidP="00B153A7">
      <w:pPr>
        <w:jc w:val="both"/>
      </w:pPr>
      <w:r w:rsidRPr="00B153A7">
        <w:t>Now that we have decided on the area of impact that this application will bring, we now need to focus on determining our desired value that this IT project can bring to our application.</w:t>
      </w:r>
    </w:p>
    <w:p w:rsidR="00E02BE7" w:rsidRPr="00B153A7" w:rsidRDefault="00E02BE7" w:rsidP="00B153A7">
      <w:pPr>
        <w:jc w:val="both"/>
      </w:pPr>
      <w:r w:rsidRPr="00B153A7">
        <w:t>The four main values to consider are as follows:</w:t>
      </w:r>
    </w:p>
    <w:p w:rsidR="00E02BE7" w:rsidRPr="00B153A7" w:rsidRDefault="00E02BE7" w:rsidP="00B153A7">
      <w:pPr>
        <w:jc w:val="both"/>
      </w:pPr>
      <w:r w:rsidRPr="00B153A7">
        <w:t>Better – What do we want this application to do better than others?</w:t>
      </w:r>
      <w:r w:rsidRPr="00B153A7">
        <w:br/>
        <w:t>Faster – What do we want this application to do faster than others?</w:t>
      </w:r>
      <w:r w:rsidRPr="00B153A7">
        <w:br/>
        <w:t>Cheaper – What do we want to make cheaper in this application?</w:t>
      </w:r>
      <w:r w:rsidRPr="00B153A7">
        <w:br/>
        <w:t xml:space="preserve">Do More </w:t>
      </w:r>
      <w:r w:rsidR="00473AAB" w:rsidRPr="00B153A7">
        <w:t>–</w:t>
      </w:r>
      <w:r w:rsidRPr="00B153A7">
        <w:t xml:space="preserve"> What</w:t>
      </w:r>
      <w:r w:rsidR="00473AAB" w:rsidRPr="00B153A7">
        <w:t xml:space="preserve"> do we want this application to do more than others?</w:t>
      </w:r>
    </w:p>
    <w:p w:rsidR="00473AAB" w:rsidRPr="00B153A7" w:rsidRDefault="00FD018A" w:rsidP="00B153A7">
      <w:pPr>
        <w:jc w:val="both"/>
      </w:pPr>
      <w:r w:rsidRPr="00B153A7">
        <w:lastRenderedPageBreak/>
        <w:t>This section focuses on knowing how we will achieve our goal by deciding on one or more of these values. We have decided that the value most fitting our IT project’s aim and goal is ensure that our application is faster</w:t>
      </w:r>
      <w:r w:rsidR="007535D7" w:rsidRPr="00B153A7">
        <w:t xml:space="preserve"> and does more</w:t>
      </w:r>
      <w:r w:rsidRPr="00B153A7">
        <w:t xml:space="preserve">. More exactly we want to reduce the time people </w:t>
      </w:r>
      <w:r w:rsidR="004D60A3" w:rsidRPr="00B153A7">
        <w:t xml:space="preserve">spend </w:t>
      </w:r>
      <w:r w:rsidRPr="00B153A7">
        <w:t>searching for recipes, which will involve shorter cycle times throughout the application, basically it must take as few clicks and searches to find a desired recipe.</w:t>
      </w:r>
      <w:r w:rsidR="007535D7" w:rsidRPr="00B153A7">
        <w:t xml:space="preserve"> Also in terms of do more we want to relate to </w:t>
      </w:r>
      <w:r w:rsidR="00E21631" w:rsidRPr="00B153A7">
        <w:t>growth;</w:t>
      </w:r>
      <w:r w:rsidR="007535D7" w:rsidRPr="00B153A7">
        <w:t xml:space="preserve"> this value only effects the sharing side of the application in terms of the </w:t>
      </w:r>
      <w:r w:rsidR="00B118E4" w:rsidRPr="00B153A7">
        <w:t>number</w:t>
      </w:r>
      <w:r w:rsidR="007535D7" w:rsidRPr="00B153A7">
        <w:t xml:space="preserve"> of recipes available in the central hub.</w:t>
      </w:r>
    </w:p>
    <w:p w:rsidR="00FD018A" w:rsidRPr="00B153A7" w:rsidRDefault="00FD018A" w:rsidP="00B153A7">
      <w:pPr>
        <w:pStyle w:val="Heading2"/>
        <w:numPr>
          <w:ilvl w:val="1"/>
          <w:numId w:val="25"/>
        </w:numPr>
        <w:shd w:val="clear" w:color="auto" w:fill="auto"/>
        <w:jc w:val="both"/>
      </w:pPr>
      <w:bookmarkStart w:id="13" w:name="_Toc511244897"/>
      <w:r w:rsidRPr="00B153A7">
        <w:t>Identify and develop an appropriate metric</w:t>
      </w:r>
      <w:bookmarkEnd w:id="13"/>
    </w:p>
    <w:p w:rsidR="00FD018A" w:rsidRPr="00B153A7" w:rsidRDefault="00FD018A" w:rsidP="00B153A7">
      <w:pPr>
        <w:jc w:val="both"/>
      </w:pPr>
      <w:r w:rsidRPr="00B153A7">
        <w:t>That we have identified our desired value</w:t>
      </w:r>
      <w:r w:rsidR="00B118E4" w:rsidRPr="00B153A7">
        <w:t>s</w:t>
      </w:r>
      <w:r w:rsidRPr="00B153A7">
        <w:t xml:space="preserve"> which will support our application in succeeding, we now </w:t>
      </w:r>
      <w:r w:rsidR="00B12AF0" w:rsidRPr="00B153A7">
        <w:t>must</w:t>
      </w:r>
      <w:r w:rsidRPr="00B153A7">
        <w:t xml:space="preserve"> identify and develop a metric or metrics </w:t>
      </w:r>
      <w:r w:rsidR="00B12AF0" w:rsidRPr="00B153A7">
        <w:t>which will give a sense of direction or target to achieve. Metrics in this case must provide an increase or decrease in the applications future state and must be expressed/described in terms of dollars, numbers or percentages.</w:t>
      </w:r>
    </w:p>
    <w:p w:rsidR="004D60A3" w:rsidRPr="00B153A7" w:rsidRDefault="004D60A3" w:rsidP="00B153A7">
      <w:pPr>
        <w:jc w:val="both"/>
      </w:pPr>
      <w:r w:rsidRPr="00B153A7">
        <w:t>We need to find a metric that is suitable in measuring the success of our application in relation to our desired goal, in this case time and speed. So, we will set our applications metric to be:</w:t>
      </w:r>
    </w:p>
    <w:p w:rsidR="004D60A3" w:rsidRPr="00B153A7" w:rsidRDefault="004D60A3" w:rsidP="00B153A7">
      <w:pPr>
        <w:jc w:val="both"/>
      </w:pPr>
      <w:r w:rsidRPr="00B153A7">
        <w:t>‘A user must be able to view their desired recipe within 15 seconds of opening the application’.</w:t>
      </w:r>
    </w:p>
    <w:p w:rsidR="004D60A3" w:rsidRPr="00B153A7" w:rsidRDefault="004D60A3" w:rsidP="00B153A7">
      <w:pPr>
        <w:jc w:val="both"/>
      </w:pPr>
      <w:r w:rsidRPr="00B153A7">
        <w:t>To achieve such</w:t>
      </w:r>
      <w:r w:rsidR="00C636FF" w:rsidRPr="00B153A7">
        <w:t xml:space="preserve"> a </w:t>
      </w:r>
      <w:r w:rsidR="00FC2CCA" w:rsidRPr="00B153A7">
        <w:t>metric,</w:t>
      </w:r>
      <w:r w:rsidRPr="00B153A7">
        <w:t xml:space="preserve"> we need to think of developing our application in terms of simplicity, all ages must be able to utilize this application so making a simple and easy to read application will greatly enhance the navigation speed around the application. </w:t>
      </w:r>
    </w:p>
    <w:p w:rsidR="00014619" w:rsidRPr="00B153A7" w:rsidRDefault="009B70D5" w:rsidP="00B153A7">
      <w:pPr>
        <w:pStyle w:val="Heading2"/>
        <w:numPr>
          <w:ilvl w:val="1"/>
          <w:numId w:val="25"/>
        </w:numPr>
        <w:shd w:val="clear" w:color="auto" w:fill="auto"/>
        <w:jc w:val="both"/>
      </w:pPr>
      <w:bookmarkStart w:id="14" w:name="_Toc511244898"/>
      <w:r w:rsidRPr="00B153A7">
        <w:t>MOV Statement</w:t>
      </w:r>
      <w:bookmarkEnd w:id="14"/>
    </w:p>
    <w:p w:rsidR="00014619" w:rsidRPr="00B153A7" w:rsidRDefault="00DE41EB" w:rsidP="00B153A7">
      <w:pPr>
        <w:jc w:val="both"/>
      </w:pPr>
      <w:r w:rsidRPr="00B153A7">
        <w:t xml:space="preserve">Now that we have determined the impact area, value and metric we will be using for this MOV, we will need to </w:t>
      </w:r>
      <w:r w:rsidR="00CB695E" w:rsidRPr="00B153A7">
        <w:t>summarize it all into one tight and compact statement</w:t>
      </w:r>
      <w:r w:rsidR="005F0929" w:rsidRPr="00B153A7">
        <w:t xml:space="preserve"> </w:t>
      </w:r>
      <w:sdt>
        <w:sdtPr>
          <w:id w:val="1516034994"/>
          <w:citation/>
        </w:sdtPr>
        <w:sdtEndPr/>
        <w:sdtContent>
          <w:r w:rsidR="005F0929" w:rsidRPr="00B153A7">
            <w:fldChar w:fldCharType="begin"/>
          </w:r>
          <w:r w:rsidR="005F0929" w:rsidRPr="00B153A7">
            <w:rPr>
              <w:lang w:val="en-NZ"/>
            </w:rPr>
            <w:instrText xml:space="preserve"> CITATION Jac \l 5129 </w:instrText>
          </w:r>
          <w:r w:rsidR="005F0929" w:rsidRPr="00B153A7">
            <w:fldChar w:fldCharType="separate"/>
          </w:r>
          <w:r w:rsidR="003F0BC0" w:rsidRPr="00B153A7">
            <w:rPr>
              <w:noProof/>
              <w:lang w:val="en-NZ"/>
            </w:rPr>
            <w:t>(Marchewka)</w:t>
          </w:r>
          <w:r w:rsidR="005F0929" w:rsidRPr="00B153A7">
            <w:fldChar w:fldCharType="end"/>
          </w:r>
        </w:sdtContent>
      </w:sdt>
      <w:r w:rsidR="00CB695E" w:rsidRPr="00B153A7">
        <w:t xml:space="preserve">. </w:t>
      </w:r>
    </w:p>
    <w:p w:rsidR="00382277" w:rsidRPr="00B153A7" w:rsidRDefault="00F51F6E" w:rsidP="00B153A7">
      <w:pPr>
        <w:jc w:val="both"/>
      </w:pPr>
      <w:r w:rsidRPr="00B153A7">
        <w:t>“In order for this IT Project to be deemed successful, a recipe must be able to be viewed within 15 seconds of opening the application.”</w:t>
      </w:r>
    </w:p>
    <w:p w:rsidR="00CB695E" w:rsidRPr="00B153A7" w:rsidRDefault="00382277" w:rsidP="00B153A7">
      <w:pPr>
        <w:jc w:val="both"/>
      </w:pPr>
      <w:r w:rsidRPr="00B153A7">
        <w:br w:type="page"/>
      </w:r>
    </w:p>
    <w:p w:rsidR="0062090F" w:rsidRPr="00B153A7" w:rsidRDefault="0062090F" w:rsidP="00B153A7">
      <w:pPr>
        <w:pStyle w:val="Heading1"/>
        <w:shd w:val="clear" w:color="auto" w:fill="auto"/>
        <w:jc w:val="both"/>
      </w:pPr>
      <w:bookmarkStart w:id="15" w:name="_Toc511244899"/>
      <w:r w:rsidRPr="00B153A7">
        <w:lastRenderedPageBreak/>
        <w:t>Chapter 3: Literature review</w:t>
      </w:r>
      <w:bookmarkEnd w:id="15"/>
    </w:p>
    <w:p w:rsidR="0062090F" w:rsidRPr="00B153A7" w:rsidRDefault="00DF741A" w:rsidP="00B153A7">
      <w:pPr>
        <w:pStyle w:val="Heading2"/>
        <w:numPr>
          <w:ilvl w:val="1"/>
          <w:numId w:val="21"/>
        </w:numPr>
        <w:shd w:val="clear" w:color="auto" w:fill="auto"/>
        <w:jc w:val="both"/>
        <w:rPr>
          <w:lang w:val="en-NZ"/>
        </w:rPr>
      </w:pPr>
      <w:bookmarkStart w:id="16" w:name="_Toc511244900"/>
      <w:r w:rsidRPr="00B153A7">
        <w:t>The limitations of traditional recipe storage and sharing methods:</w:t>
      </w:r>
      <w:bookmarkEnd w:id="16"/>
      <w:r w:rsidRPr="00B153A7">
        <w:rPr>
          <w:lang w:val="en-NZ"/>
        </w:rPr>
        <w:t> </w:t>
      </w:r>
    </w:p>
    <w:p w:rsidR="00DF741A" w:rsidRPr="00B153A7" w:rsidRDefault="00DF741A" w:rsidP="00B153A7">
      <w:pPr>
        <w:jc w:val="both"/>
        <w:rPr>
          <w:lang w:val="en-NZ"/>
        </w:rPr>
      </w:pPr>
      <w:r w:rsidRPr="00B153A7">
        <w:rPr>
          <w:lang w:val="en-NZ"/>
        </w:rPr>
        <w:t>In the article "Recipes are dead: What the future of cooking might look like</w:t>
      </w:r>
      <w:r w:rsidR="00213E43" w:rsidRPr="00B153A7">
        <w:rPr>
          <w:lang w:val="en-NZ"/>
        </w:rPr>
        <w:t>” Maura</w:t>
      </w:r>
      <w:r w:rsidRPr="00B153A7">
        <w:rPr>
          <w:lang w:val="en-NZ"/>
        </w:rPr>
        <w:t xml:space="preserve"> </w:t>
      </w:r>
      <w:proofErr w:type="spellStart"/>
      <w:r w:rsidRPr="00B153A7">
        <w:rPr>
          <w:lang w:val="en-NZ"/>
        </w:rPr>
        <w:t>Judkis</w:t>
      </w:r>
      <w:proofErr w:type="spellEnd"/>
      <w:r w:rsidRPr="00B153A7">
        <w:rPr>
          <w:lang w:val="en-NZ"/>
        </w:rPr>
        <w:t xml:space="preserve"> got the opportunity to </w:t>
      </w:r>
      <w:r w:rsidR="00C40436" w:rsidRPr="00B153A7">
        <w:rPr>
          <w:lang w:val="en-NZ"/>
        </w:rPr>
        <w:t>consider</w:t>
      </w:r>
      <w:r w:rsidRPr="00B153A7">
        <w:rPr>
          <w:lang w:val="en-NZ"/>
        </w:rPr>
        <w:t xml:space="preserve"> the future of cooking and recipe sharing from world renowned chef and television host Tyler Florence. Florence is well known for his recipe books such as "Tyler Florence Fresh" and "Dinner at My Place" but late last year he proclaimed that he will not be printing any more recipe books. His reasoning for this is because "I'll [Florence] publish a cookbook and I'll publish 125 recipes. People only use five," this shows how wasteful printing recipe books can be, not only are they limited to a couple of hundred recipes but people will rarely use more than a couple of recipes from a single book. He also stated, "They'll use those as like a guide that they'll kind of interchange different ingredient with," which is a very important thing to bring up – recipe books cannot be altered quite as easily as digital recipes.</w:t>
      </w:r>
      <w:sdt>
        <w:sdtPr>
          <w:rPr>
            <w:lang w:val="en-NZ"/>
          </w:rPr>
          <w:id w:val="1712535932"/>
          <w:citation/>
        </w:sdtPr>
        <w:sdtEndPr/>
        <w:sdtContent>
          <w:r w:rsidR="005D043F" w:rsidRPr="00B153A7">
            <w:rPr>
              <w:lang w:val="en-NZ"/>
            </w:rPr>
            <w:fldChar w:fldCharType="begin"/>
          </w:r>
          <w:r w:rsidR="005D043F" w:rsidRPr="00B153A7">
            <w:rPr>
              <w:lang w:val="en-NZ"/>
            </w:rPr>
            <w:instrText xml:space="preserve"> CITATION Mau17 \l 5129 </w:instrText>
          </w:r>
          <w:r w:rsidR="005D043F" w:rsidRPr="00B153A7">
            <w:rPr>
              <w:lang w:val="en-NZ"/>
            </w:rPr>
            <w:fldChar w:fldCharType="separate"/>
          </w:r>
          <w:r w:rsidR="003F0BC0" w:rsidRPr="00B153A7">
            <w:rPr>
              <w:noProof/>
              <w:lang w:val="en-NZ"/>
            </w:rPr>
            <w:t xml:space="preserve"> (Judkis, 2017)</w:t>
          </w:r>
          <w:r w:rsidR="005D043F" w:rsidRPr="00B153A7">
            <w:rPr>
              <w:lang w:val="en-NZ"/>
            </w:rPr>
            <w:fldChar w:fldCharType="end"/>
          </w:r>
        </w:sdtContent>
      </w:sdt>
    </w:p>
    <w:p w:rsidR="00DF741A" w:rsidRPr="00B153A7" w:rsidRDefault="00DF741A" w:rsidP="00B153A7">
      <w:pPr>
        <w:pStyle w:val="Heading2"/>
        <w:numPr>
          <w:ilvl w:val="1"/>
          <w:numId w:val="21"/>
        </w:numPr>
        <w:shd w:val="clear" w:color="auto" w:fill="auto"/>
        <w:jc w:val="both"/>
        <w:rPr>
          <w:lang w:val="en-NZ"/>
        </w:rPr>
      </w:pPr>
      <w:bookmarkStart w:id="17" w:name="_Toc511244901"/>
      <w:r w:rsidRPr="00B153A7">
        <w:rPr>
          <w:lang w:val="en-NZ"/>
        </w:rPr>
        <w:t>Current Solutions in the market</w:t>
      </w:r>
      <w:bookmarkEnd w:id="17"/>
    </w:p>
    <w:p w:rsidR="00DF741A" w:rsidRPr="00B153A7" w:rsidRDefault="00DF741A" w:rsidP="00B153A7">
      <w:pPr>
        <w:jc w:val="both"/>
        <w:rPr>
          <w:lang w:val="en-NZ"/>
        </w:rPr>
      </w:pPr>
      <w:r w:rsidRPr="00B153A7">
        <w:rPr>
          <w:lang w:val="en-NZ"/>
        </w:rPr>
        <w:t>Below is a summary of Noelle Carters article titled "Organizing your recipes online? Of course, there's an app for that" where she discusses some of the current digital solutions available to users.</w:t>
      </w:r>
      <w:r w:rsidR="005D043F" w:rsidRPr="00B153A7">
        <w:rPr>
          <w:lang w:val="en-NZ"/>
        </w:rPr>
        <w:t xml:space="preserve"> </w:t>
      </w:r>
      <w:sdt>
        <w:sdtPr>
          <w:rPr>
            <w:lang w:val="en-NZ"/>
          </w:rPr>
          <w:id w:val="1039393622"/>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DF741A" w:rsidRPr="00B153A7" w:rsidRDefault="00DF741A" w:rsidP="00B153A7">
      <w:pPr>
        <w:pStyle w:val="Heading3"/>
        <w:jc w:val="both"/>
        <w:rPr>
          <w:lang w:val="en-NZ"/>
        </w:rPr>
      </w:pPr>
      <w:bookmarkStart w:id="18" w:name="_Toc511244902"/>
      <w:r w:rsidRPr="00B153A7">
        <w:rPr>
          <w:lang w:val="en-NZ"/>
        </w:rPr>
        <w:t>A bit of Background</w:t>
      </w:r>
      <w:bookmarkEnd w:id="18"/>
    </w:p>
    <w:p w:rsidR="00DF741A" w:rsidRPr="00B153A7" w:rsidRDefault="00DF741A" w:rsidP="00B153A7">
      <w:pPr>
        <w:jc w:val="both"/>
        <w:rPr>
          <w:lang w:val="en-NZ"/>
        </w:rPr>
      </w:pPr>
      <w:r w:rsidRPr="00B153A7">
        <w:rPr>
          <w:lang w:val="en-NZ"/>
        </w:rPr>
        <w:t xml:space="preserve">Before writing this article, Carter had been working with recipes professionally for a while, she is a chef, test kitchen director and a writer for L.A Times Food. She claims she was “hesitant to go completely digital” but however once trying some of the most popular recipe/cooking apps she proclaimed that the “results were amazing”. </w:t>
      </w:r>
      <w:r w:rsidR="005D043F" w:rsidRPr="00B153A7">
        <w:rPr>
          <w:lang w:val="en-NZ"/>
        </w:rPr>
        <w:t xml:space="preserve"> </w:t>
      </w:r>
      <w:sdt>
        <w:sdtPr>
          <w:rPr>
            <w:lang w:val="en-NZ"/>
          </w:rPr>
          <w:id w:val="-1648893702"/>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DF741A" w:rsidRPr="00B153A7" w:rsidRDefault="00DF741A" w:rsidP="00B153A7">
      <w:pPr>
        <w:jc w:val="both"/>
        <w:rPr>
          <w:lang w:val="en-NZ"/>
        </w:rPr>
      </w:pPr>
      <w:r w:rsidRPr="00B153A7">
        <w:rPr>
          <w:lang w:val="en-NZ"/>
        </w:rPr>
        <w:t>Here is what she had to say about some of the most popular recipe apps:</w:t>
      </w:r>
    </w:p>
    <w:p w:rsidR="00DF741A" w:rsidRPr="00B153A7" w:rsidRDefault="00DF741A" w:rsidP="00B153A7">
      <w:pPr>
        <w:pStyle w:val="Heading3"/>
        <w:jc w:val="both"/>
        <w:rPr>
          <w:lang w:val="en-NZ"/>
        </w:rPr>
      </w:pPr>
      <w:bookmarkStart w:id="19" w:name="_Toc511244903"/>
      <w:r w:rsidRPr="00B153A7">
        <w:rPr>
          <w:lang w:val="en-NZ"/>
        </w:rPr>
        <w:t>Paprika</w:t>
      </w:r>
      <w:bookmarkEnd w:id="19"/>
    </w:p>
    <w:p w:rsidR="00DF741A" w:rsidRPr="00B153A7" w:rsidRDefault="00DF741A" w:rsidP="00B153A7">
      <w:pPr>
        <w:jc w:val="both"/>
        <w:rPr>
          <w:lang w:val="en-NZ"/>
        </w:rPr>
      </w:pPr>
      <w:r w:rsidRPr="00B153A7">
        <w:rPr>
          <w:lang w:val="en-NZ"/>
        </w:rPr>
        <w:t>For the price of $4.99 (these prices may no longer be accurate and are using USD currency) Paprika is one of the most popular apps in its field and is great whether you're new to storing recipes digitally or not. It offers meal planning, recipe browsing, collection, creation and management. The design is both easy to follow and intuitive. Paprika offers features that will make for a fun, simple and much more relaxing cooking experience, these features include the ability to track your progress – this is done by crossing off ingredients and highlighting the step you are up to, this feature is especially useful for those who are forgetful and may double up on their ingredients or miss a step. Paprika also allows for the scaling of ingredients, what this means is if you find a recipe that makes 12 cupcakes but you only want to make 7, the app can quickly calculate this and adjust the ingredients accordingly which is especially useful. The list of ingenious features doesn’t end there, Carter claims the app also offers shopping list functions, meal plans and calendar functions.</w:t>
      </w:r>
      <w:r w:rsidR="005D043F" w:rsidRPr="00B153A7">
        <w:rPr>
          <w:lang w:val="en-NZ"/>
        </w:rPr>
        <w:t xml:space="preserve"> </w:t>
      </w:r>
      <w:sdt>
        <w:sdtPr>
          <w:rPr>
            <w:lang w:val="en-NZ"/>
          </w:rPr>
          <w:id w:val="-1948372825"/>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D21648" w:rsidRPr="00B153A7" w:rsidRDefault="00D21648" w:rsidP="00B153A7">
      <w:pPr>
        <w:jc w:val="both"/>
        <w:rPr>
          <w:lang w:val="en-NZ"/>
        </w:rPr>
      </w:pPr>
      <w:r w:rsidRPr="00B153A7">
        <w:rPr>
          <w:lang w:val="en-NZ"/>
        </w:rPr>
        <w:t xml:space="preserve">Below is a screenshot of </w:t>
      </w:r>
      <w:proofErr w:type="spellStart"/>
      <w:r w:rsidRPr="00B153A7">
        <w:rPr>
          <w:lang w:val="en-NZ"/>
        </w:rPr>
        <w:t>Paprika’s</w:t>
      </w:r>
      <w:proofErr w:type="spellEnd"/>
      <w:r w:rsidRPr="00B153A7">
        <w:rPr>
          <w:lang w:val="en-NZ"/>
        </w:rPr>
        <w:t xml:space="preserve"> Graphical User Interface</w:t>
      </w:r>
      <w:r w:rsidR="002C7E23" w:rsidRPr="00B153A7">
        <w:rPr>
          <w:lang w:val="en-NZ"/>
        </w:rPr>
        <w:t xml:space="preserve"> </w:t>
      </w:r>
      <w:sdt>
        <w:sdtPr>
          <w:rPr>
            <w:lang w:val="en-NZ"/>
          </w:rPr>
          <w:id w:val="-927811019"/>
          <w:citation/>
        </w:sdtPr>
        <w:sdtEndPr/>
        <w:sdtContent>
          <w:r w:rsidR="002C7E23" w:rsidRPr="00B153A7">
            <w:rPr>
              <w:lang w:val="en-NZ"/>
            </w:rPr>
            <w:fldChar w:fldCharType="begin"/>
          </w:r>
          <w:r w:rsidR="002C7E23" w:rsidRPr="00B153A7">
            <w:rPr>
              <w:lang w:val="en-NZ"/>
            </w:rPr>
            <w:instrText xml:space="preserve"> CITATION Pap17 \l 5129 </w:instrText>
          </w:r>
          <w:r w:rsidR="002C7E23" w:rsidRPr="00B153A7">
            <w:rPr>
              <w:lang w:val="en-NZ"/>
            </w:rPr>
            <w:fldChar w:fldCharType="separate"/>
          </w:r>
          <w:r w:rsidR="003F0BC0" w:rsidRPr="00B153A7">
            <w:rPr>
              <w:noProof/>
              <w:lang w:val="en-NZ"/>
            </w:rPr>
            <w:t>(Paprika, 2017)</w:t>
          </w:r>
          <w:r w:rsidR="002C7E23" w:rsidRPr="00B153A7">
            <w:rPr>
              <w:lang w:val="en-NZ"/>
            </w:rPr>
            <w:fldChar w:fldCharType="end"/>
          </w:r>
        </w:sdtContent>
      </w:sdt>
      <w:r w:rsidRPr="00B153A7">
        <w:rPr>
          <w:lang w:val="en-NZ"/>
        </w:rPr>
        <w:t xml:space="preserve"> showing the recipe categories menu, I can immediately see that this GUI contains too many features on one page, the menu is visible, the categories and the recipe list. </w:t>
      </w:r>
      <w:r w:rsidR="00F461ED" w:rsidRPr="00B153A7">
        <w:rPr>
          <w:lang w:val="en-NZ"/>
        </w:rPr>
        <w:t xml:space="preserve">After looking at this application, we can confidently say that our own </w:t>
      </w:r>
      <w:r w:rsidR="00F461ED" w:rsidRPr="00B153A7">
        <w:rPr>
          <w:lang w:val="en-NZ"/>
        </w:rPr>
        <w:lastRenderedPageBreak/>
        <w:t xml:space="preserve">application will have a </w:t>
      </w:r>
      <w:proofErr w:type="gramStart"/>
      <w:r w:rsidR="003A706E" w:rsidRPr="00B153A7">
        <w:rPr>
          <w:lang w:val="en-NZ"/>
        </w:rPr>
        <w:t>more simple</w:t>
      </w:r>
      <w:proofErr w:type="gramEnd"/>
      <w:r w:rsidR="00F461ED" w:rsidRPr="00B153A7">
        <w:rPr>
          <w:lang w:val="en-NZ"/>
        </w:rPr>
        <w:t xml:space="preserve"> and structured layout, this will be</w:t>
      </w:r>
      <w:r w:rsidR="003A706E" w:rsidRPr="00B153A7">
        <w:rPr>
          <w:lang w:val="en-NZ"/>
        </w:rPr>
        <w:t xml:space="preserve"> our added value over this alternative.</w:t>
      </w:r>
    </w:p>
    <w:p w:rsidR="00D21648" w:rsidRPr="00B153A7" w:rsidRDefault="00D21648" w:rsidP="00B153A7">
      <w:pPr>
        <w:jc w:val="both"/>
        <w:rPr>
          <w:lang w:val="en-NZ"/>
        </w:rPr>
      </w:pPr>
      <w:r w:rsidRPr="00B153A7">
        <w:rPr>
          <w:noProof/>
          <w:lang w:eastAsia="en-US"/>
        </w:rPr>
        <w:drawing>
          <wp:anchor distT="0" distB="0" distL="114300" distR="114300" simplePos="0" relativeHeight="251662336" behindDoc="0" locked="0" layoutInCell="1" allowOverlap="1" wp14:anchorId="7A24EA42">
            <wp:simplePos x="914400" y="2162175"/>
            <wp:positionH relativeFrom="column">
              <wp:align>left</wp:align>
            </wp:positionH>
            <wp:positionV relativeFrom="paragraph">
              <wp:align>top</wp:align>
            </wp:positionV>
            <wp:extent cx="4572000" cy="3429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anchor>
        </w:drawing>
      </w:r>
      <w:r w:rsidRPr="00B153A7">
        <w:rPr>
          <w:lang w:val="en-NZ"/>
        </w:rPr>
        <w:br w:type="textWrapping" w:clear="all"/>
      </w:r>
      <w:r w:rsidR="0021163A" w:rsidRPr="00B153A7">
        <w:rPr>
          <w:lang w:val="en-NZ"/>
        </w:rPr>
        <w:t xml:space="preserve">Fig. 1. The </w:t>
      </w:r>
      <w:r w:rsidR="00E62D2F" w:rsidRPr="00B153A7">
        <w:rPr>
          <w:lang w:val="en-NZ"/>
        </w:rPr>
        <w:t>P</w:t>
      </w:r>
      <w:r w:rsidR="0021163A" w:rsidRPr="00B153A7">
        <w:rPr>
          <w:lang w:val="en-NZ"/>
        </w:rPr>
        <w:t xml:space="preserve">aprika </w:t>
      </w:r>
      <w:r w:rsidR="00E62D2F" w:rsidRPr="00B153A7">
        <w:rPr>
          <w:lang w:val="en-NZ"/>
        </w:rPr>
        <w:t>A</w:t>
      </w:r>
      <w:r w:rsidR="0021163A" w:rsidRPr="00B153A7">
        <w:rPr>
          <w:lang w:val="en-NZ"/>
        </w:rPr>
        <w:t xml:space="preserve">pp </w:t>
      </w:r>
      <w:r w:rsidR="00E62D2F" w:rsidRPr="00B153A7">
        <w:rPr>
          <w:lang w:val="en-NZ"/>
        </w:rPr>
        <w:t>Category</w:t>
      </w:r>
      <w:r w:rsidR="0021163A" w:rsidRPr="00B153A7">
        <w:rPr>
          <w:lang w:val="en-NZ"/>
        </w:rPr>
        <w:t xml:space="preserve"> page </w:t>
      </w:r>
      <w:sdt>
        <w:sdtPr>
          <w:rPr>
            <w:lang w:val="en-NZ"/>
          </w:rPr>
          <w:id w:val="-1690982983"/>
          <w:citation/>
        </w:sdtPr>
        <w:sdtEndPr/>
        <w:sdtContent>
          <w:r w:rsidR="0021163A" w:rsidRPr="00B153A7">
            <w:rPr>
              <w:lang w:val="en-NZ"/>
            </w:rPr>
            <w:fldChar w:fldCharType="begin"/>
          </w:r>
          <w:r w:rsidR="0021163A" w:rsidRPr="00B153A7">
            <w:rPr>
              <w:lang w:val="en-NZ"/>
            </w:rPr>
            <w:instrText xml:space="preserve"> CITATION Pap17 \l 5129 </w:instrText>
          </w:r>
          <w:r w:rsidR="0021163A" w:rsidRPr="00B153A7">
            <w:rPr>
              <w:lang w:val="en-NZ"/>
            </w:rPr>
            <w:fldChar w:fldCharType="separate"/>
          </w:r>
          <w:r w:rsidR="003F0BC0" w:rsidRPr="00B153A7">
            <w:rPr>
              <w:noProof/>
              <w:lang w:val="en-NZ"/>
            </w:rPr>
            <w:t>(Paprika, 2017)</w:t>
          </w:r>
          <w:r w:rsidR="0021163A" w:rsidRPr="00B153A7">
            <w:rPr>
              <w:lang w:val="en-NZ"/>
            </w:rPr>
            <w:fldChar w:fldCharType="end"/>
          </w:r>
        </w:sdtContent>
      </w:sdt>
      <w:r w:rsidR="0021163A" w:rsidRPr="00B153A7">
        <w:rPr>
          <w:lang w:val="en-NZ"/>
        </w:rPr>
        <w:t xml:space="preserve"> </w:t>
      </w:r>
    </w:p>
    <w:p w:rsidR="00DF741A" w:rsidRPr="00B153A7" w:rsidRDefault="00DF741A" w:rsidP="00B153A7">
      <w:pPr>
        <w:pStyle w:val="Heading3"/>
        <w:jc w:val="both"/>
        <w:rPr>
          <w:lang w:val="en-NZ"/>
        </w:rPr>
      </w:pPr>
      <w:bookmarkStart w:id="20" w:name="_Toc511244904"/>
      <w:r w:rsidRPr="00B153A7">
        <w:rPr>
          <w:lang w:val="en-NZ"/>
        </w:rPr>
        <w:t>Big Oven</w:t>
      </w:r>
      <w:bookmarkEnd w:id="20"/>
    </w:p>
    <w:p w:rsidR="00DF741A" w:rsidRPr="00B153A7" w:rsidRDefault="00DF741A" w:rsidP="00B153A7">
      <w:pPr>
        <w:jc w:val="both"/>
        <w:rPr>
          <w:lang w:val="en-NZ"/>
        </w:rPr>
      </w:pPr>
      <w:r w:rsidRPr="00B153A7">
        <w:rPr>
          <w:lang w:val="en-NZ"/>
        </w:rPr>
        <w:t>Big oven is another popular app offering many similar features to Paprika, however some more advanced features are available with the pro membership (basic version is free and membership is $2.49 a month or $19.99 a year) it allows for you to take a photo of a recipe and it transcribes it through optical character recognition. The pro version also offers note adding, web clipping and nutrition information.</w:t>
      </w:r>
      <w:r w:rsidR="005D043F" w:rsidRPr="00B153A7">
        <w:rPr>
          <w:lang w:val="en-NZ"/>
        </w:rPr>
        <w:t xml:space="preserve"> </w:t>
      </w:r>
      <w:sdt>
        <w:sdtPr>
          <w:rPr>
            <w:lang w:val="en-NZ"/>
          </w:rPr>
          <w:id w:val="1544175143"/>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2C7E23" w:rsidRPr="00B153A7" w:rsidRDefault="002C7E23" w:rsidP="00B153A7">
      <w:pPr>
        <w:jc w:val="both"/>
        <w:rPr>
          <w:lang w:val="en-NZ"/>
        </w:rPr>
      </w:pPr>
      <w:r w:rsidRPr="00B153A7">
        <w:rPr>
          <w:lang w:val="en-NZ"/>
        </w:rPr>
        <w:t>Now considering Carter’s opinion on Big Oven, we decided to do some digging ourselves, we have found that this applications GUI is also quite complex</w:t>
      </w:r>
      <w:r w:rsidR="008E50B4" w:rsidRPr="00B153A7">
        <w:rPr>
          <w:lang w:val="en-NZ"/>
        </w:rPr>
        <w:t xml:space="preserve"> </w:t>
      </w:r>
      <w:sdt>
        <w:sdtPr>
          <w:rPr>
            <w:lang w:val="en-NZ"/>
          </w:rPr>
          <w:id w:val="979812203"/>
          <w:citation/>
        </w:sdtPr>
        <w:sdtEndPr/>
        <w:sdtContent>
          <w:r w:rsidR="008E50B4" w:rsidRPr="00B153A7">
            <w:rPr>
              <w:lang w:val="en-NZ"/>
            </w:rPr>
            <w:fldChar w:fldCharType="begin"/>
          </w:r>
          <w:r w:rsidR="008E50B4" w:rsidRPr="00B153A7">
            <w:rPr>
              <w:lang w:val="en-NZ"/>
            </w:rPr>
            <w:instrText xml:space="preserve"> CITATION Big17 \l 5129 </w:instrText>
          </w:r>
          <w:r w:rsidR="008E50B4" w:rsidRPr="00B153A7">
            <w:rPr>
              <w:lang w:val="en-NZ"/>
            </w:rPr>
            <w:fldChar w:fldCharType="separate"/>
          </w:r>
          <w:r w:rsidR="003F0BC0" w:rsidRPr="00B153A7">
            <w:rPr>
              <w:noProof/>
              <w:lang w:val="en-NZ"/>
            </w:rPr>
            <w:t>(BigOven.com, 2017)</w:t>
          </w:r>
          <w:r w:rsidR="008E50B4" w:rsidRPr="00B153A7">
            <w:rPr>
              <w:lang w:val="en-NZ"/>
            </w:rPr>
            <w:fldChar w:fldCharType="end"/>
          </w:r>
        </w:sdtContent>
      </w:sdt>
      <w:r w:rsidRPr="00B153A7">
        <w:rPr>
          <w:lang w:val="en-NZ"/>
        </w:rPr>
        <w:t xml:space="preserve">. Sure, it is nice to have many features in an application, too many can lead to a complex GUI and overwhelming experience. Our idea with our app is to specifically target people who want a very simple application for recipe storage and sharing, taking this into account it means that our functionalities will only be limited to doing these tasks. This puts our application in an advantage in a sense, as we have limited functionalities we can really focus on the simplistic structure and design of our application. Our </w:t>
      </w:r>
      <w:r w:rsidR="00071752" w:rsidRPr="00B153A7">
        <w:rPr>
          <w:lang w:val="en-NZ"/>
        </w:rPr>
        <w:t>opinion</w:t>
      </w:r>
      <w:r w:rsidRPr="00B153A7">
        <w:rPr>
          <w:lang w:val="en-NZ"/>
        </w:rPr>
        <w:t xml:space="preserve"> involving Big Oven is that it contains too many functions that seem nice on paper, but hardly get used.</w:t>
      </w:r>
    </w:p>
    <w:p w:rsidR="002C7E23" w:rsidRPr="00B153A7" w:rsidRDefault="002C7E23" w:rsidP="00B153A7">
      <w:pPr>
        <w:jc w:val="both"/>
        <w:rPr>
          <w:lang w:val="en-NZ"/>
        </w:rPr>
      </w:pPr>
      <w:r w:rsidRPr="00B153A7">
        <w:rPr>
          <w:noProof/>
          <w:lang w:eastAsia="en-US"/>
        </w:rPr>
        <w:lastRenderedPageBreak/>
        <w:drawing>
          <wp:anchor distT="0" distB="0" distL="114300" distR="114300" simplePos="0" relativeHeight="251663360" behindDoc="0" locked="0" layoutInCell="1" allowOverlap="1" wp14:anchorId="0BB6FAE7">
            <wp:simplePos x="0" y="0"/>
            <wp:positionH relativeFrom="column">
              <wp:posOffset>1466850</wp:posOffset>
            </wp:positionH>
            <wp:positionV relativeFrom="paragraph">
              <wp:posOffset>0</wp:posOffset>
            </wp:positionV>
            <wp:extent cx="2772410" cy="42291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2410" cy="4229100"/>
                    </a:xfrm>
                    <a:prstGeom prst="rect">
                      <a:avLst/>
                    </a:prstGeom>
                  </pic:spPr>
                </pic:pic>
              </a:graphicData>
            </a:graphic>
          </wp:anchor>
        </w:drawing>
      </w:r>
      <w:r w:rsidRPr="00B153A7">
        <w:rPr>
          <w:lang w:val="en-NZ"/>
        </w:rPr>
        <w:br/>
      </w:r>
      <w:r w:rsidRPr="00B153A7">
        <w:rPr>
          <w:lang w:val="en-NZ"/>
        </w:rPr>
        <w:br w:type="textWrapping" w:clear="all"/>
      </w:r>
      <w:r w:rsidR="009B2879" w:rsidRPr="00B153A7">
        <w:rPr>
          <w:lang w:val="en-NZ"/>
        </w:rPr>
        <w:t xml:space="preserve">Fig. </w:t>
      </w:r>
      <w:r w:rsidR="00EF63FB" w:rsidRPr="00B153A7">
        <w:rPr>
          <w:lang w:val="en-NZ"/>
        </w:rPr>
        <w:t>2</w:t>
      </w:r>
      <w:r w:rsidR="009B2879" w:rsidRPr="00B153A7">
        <w:rPr>
          <w:lang w:val="en-NZ"/>
        </w:rPr>
        <w:t xml:space="preserve">. The </w:t>
      </w:r>
      <w:r w:rsidR="006D7667" w:rsidRPr="00B153A7">
        <w:rPr>
          <w:lang w:val="en-NZ"/>
        </w:rPr>
        <w:t>Big Oven</w:t>
      </w:r>
      <w:r w:rsidR="009B2879" w:rsidRPr="00B153A7">
        <w:rPr>
          <w:lang w:val="en-NZ"/>
        </w:rPr>
        <w:t xml:space="preserve"> App </w:t>
      </w:r>
      <w:r w:rsidR="006D7667" w:rsidRPr="00B153A7">
        <w:rPr>
          <w:lang w:val="en-NZ"/>
        </w:rPr>
        <w:t>Recipe</w:t>
      </w:r>
      <w:r w:rsidR="009B2879" w:rsidRPr="00B153A7">
        <w:rPr>
          <w:lang w:val="en-NZ"/>
        </w:rPr>
        <w:t xml:space="preserve"> page </w:t>
      </w:r>
      <w:sdt>
        <w:sdtPr>
          <w:rPr>
            <w:lang w:val="en-NZ"/>
          </w:rPr>
          <w:id w:val="1208213261"/>
          <w:citation/>
        </w:sdtPr>
        <w:sdtEndPr/>
        <w:sdtContent>
          <w:r w:rsidR="006D7667" w:rsidRPr="00B153A7">
            <w:rPr>
              <w:lang w:val="en-NZ"/>
            </w:rPr>
            <w:fldChar w:fldCharType="begin"/>
          </w:r>
          <w:r w:rsidR="006D7667" w:rsidRPr="00B153A7">
            <w:rPr>
              <w:lang w:val="en-NZ"/>
            </w:rPr>
            <w:instrText xml:space="preserve"> CITATION Big17 \l 5129 </w:instrText>
          </w:r>
          <w:r w:rsidR="006D7667" w:rsidRPr="00B153A7">
            <w:rPr>
              <w:lang w:val="en-NZ"/>
            </w:rPr>
            <w:fldChar w:fldCharType="separate"/>
          </w:r>
          <w:r w:rsidR="003F0BC0" w:rsidRPr="00B153A7">
            <w:rPr>
              <w:noProof/>
              <w:lang w:val="en-NZ"/>
            </w:rPr>
            <w:t>(BigOven.com, 2017)</w:t>
          </w:r>
          <w:r w:rsidR="006D7667" w:rsidRPr="00B153A7">
            <w:rPr>
              <w:lang w:val="en-NZ"/>
            </w:rPr>
            <w:fldChar w:fldCharType="end"/>
          </w:r>
        </w:sdtContent>
      </w:sdt>
    </w:p>
    <w:p w:rsidR="000D4429" w:rsidRPr="00B153A7" w:rsidRDefault="000D4429" w:rsidP="00B153A7">
      <w:pPr>
        <w:pStyle w:val="Heading3"/>
        <w:jc w:val="both"/>
        <w:rPr>
          <w:lang w:val="en-NZ"/>
        </w:rPr>
      </w:pPr>
      <w:bookmarkStart w:id="21" w:name="_Toc511244905"/>
      <w:r w:rsidRPr="00B153A7">
        <w:rPr>
          <w:lang w:val="en-NZ"/>
        </w:rPr>
        <w:t>Pinterest</w:t>
      </w:r>
      <w:bookmarkEnd w:id="21"/>
    </w:p>
    <w:p w:rsidR="000D4429" w:rsidRPr="00B153A7" w:rsidRDefault="000D4429" w:rsidP="00B153A7">
      <w:pPr>
        <w:jc w:val="both"/>
        <w:rPr>
          <w:lang w:val="en-NZ"/>
        </w:rPr>
      </w:pPr>
      <w:r w:rsidRPr="00B153A7">
        <w:rPr>
          <w:lang w:val="en-NZ"/>
        </w:rPr>
        <w:t>Carter also discusses another alternative which is Pinterest. Pinterest is not built solely for storing and sharing recipes but you can use it to "pin" recipes, ingredients or just ideas to different "boards" which can be organized however you like and shared with whoever you want. Pinterest is completely free and is a much more visually appealing and flexible, for this reason alone many users choose to use this alternative even though it isn't designed specifically for recipe storage.</w:t>
      </w:r>
      <w:r w:rsidR="005D043F" w:rsidRPr="00B153A7">
        <w:rPr>
          <w:lang w:val="en-NZ"/>
        </w:rPr>
        <w:t xml:space="preserve"> </w:t>
      </w:r>
      <w:sdt>
        <w:sdtPr>
          <w:rPr>
            <w:lang w:val="en-NZ"/>
          </w:rPr>
          <w:id w:val="1593903917"/>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382277" w:rsidRPr="00B153A7" w:rsidRDefault="00623CCA" w:rsidP="00B153A7">
      <w:pPr>
        <w:jc w:val="both"/>
        <w:rPr>
          <w:lang w:val="en-NZ"/>
        </w:rPr>
      </w:pPr>
      <w:r w:rsidRPr="00B153A7">
        <w:rPr>
          <w:lang w:val="en-NZ"/>
        </w:rPr>
        <w:t xml:space="preserve">Although Pinterest is a very popular </w:t>
      </w:r>
      <w:r w:rsidR="00E55093" w:rsidRPr="00B153A7">
        <w:rPr>
          <w:lang w:val="en-NZ"/>
        </w:rPr>
        <w:t>social sharing application, it does not specialise in recipes, so this app is kind of an outsider to the rest, although we must say Pinterest does an excellent job in implementing many features under one idea. Now looking</w:t>
      </w:r>
      <w:r w:rsidR="00C6318B" w:rsidRPr="00B153A7">
        <w:rPr>
          <w:lang w:val="en-NZ"/>
        </w:rPr>
        <w:t xml:space="preserve"> at the design side of Pinterest in terms of recipe storage</w:t>
      </w:r>
      <w:r w:rsidR="00A60042" w:rsidRPr="00B153A7">
        <w:rPr>
          <w:lang w:val="en-NZ"/>
        </w:rPr>
        <w:t xml:space="preserve">, </w:t>
      </w:r>
      <w:r w:rsidR="00C934A4" w:rsidRPr="00B153A7">
        <w:rPr>
          <w:lang w:val="en-NZ"/>
        </w:rPr>
        <w:t>it’s</w:t>
      </w:r>
      <w:r w:rsidR="00A60042" w:rsidRPr="00B153A7">
        <w:rPr>
          <w:lang w:val="en-NZ"/>
        </w:rPr>
        <w:t xml:space="preserve"> very complex</w:t>
      </w:r>
      <w:r w:rsidR="00C934A4" w:rsidRPr="00B153A7">
        <w:rPr>
          <w:lang w:val="en-NZ"/>
        </w:rPr>
        <w:t xml:space="preserve"> and </w:t>
      </w:r>
      <w:r w:rsidR="006914B8" w:rsidRPr="00B153A7">
        <w:rPr>
          <w:lang w:val="en-NZ"/>
        </w:rPr>
        <w:t>not</w:t>
      </w:r>
      <w:r w:rsidR="00C934A4" w:rsidRPr="00B153A7">
        <w:rPr>
          <w:lang w:val="en-NZ"/>
        </w:rPr>
        <w:t xml:space="preserve"> recommended for people who want to be just storing recipes.</w:t>
      </w:r>
    </w:p>
    <w:p w:rsidR="000661FC" w:rsidRPr="00B153A7" w:rsidRDefault="00382277" w:rsidP="00B153A7">
      <w:pPr>
        <w:jc w:val="both"/>
        <w:rPr>
          <w:lang w:val="en-NZ"/>
        </w:rPr>
      </w:pPr>
      <w:r w:rsidRPr="00B153A7">
        <w:rPr>
          <w:lang w:val="en-NZ"/>
        </w:rPr>
        <w:br w:type="page"/>
      </w:r>
    </w:p>
    <w:p w:rsidR="000D4429" w:rsidRPr="00B153A7" w:rsidRDefault="000D4429" w:rsidP="00B153A7">
      <w:pPr>
        <w:pStyle w:val="Heading3"/>
        <w:jc w:val="both"/>
        <w:rPr>
          <w:lang w:val="en-NZ"/>
        </w:rPr>
      </w:pPr>
      <w:bookmarkStart w:id="22" w:name="_Toc511244906"/>
      <w:r w:rsidRPr="00B153A7">
        <w:rPr>
          <w:lang w:val="en-NZ"/>
        </w:rPr>
        <w:lastRenderedPageBreak/>
        <w:t>MacGourmet</w:t>
      </w:r>
      <w:r w:rsidR="00BD4419" w:rsidRPr="00B153A7">
        <w:rPr>
          <w:lang w:val="en-NZ"/>
        </w:rPr>
        <w:t xml:space="preserve"> + </w:t>
      </w:r>
      <w:r w:rsidR="00291CF5" w:rsidRPr="00B153A7">
        <w:rPr>
          <w:lang w:val="en-NZ"/>
        </w:rPr>
        <w:t>Gourmet Mobile</w:t>
      </w:r>
      <w:bookmarkEnd w:id="22"/>
    </w:p>
    <w:p w:rsidR="00512B2D" w:rsidRPr="00B153A7" w:rsidRDefault="000D4429" w:rsidP="00B153A7">
      <w:pPr>
        <w:jc w:val="both"/>
        <w:rPr>
          <w:lang w:val="en-NZ"/>
        </w:rPr>
      </w:pPr>
      <w:r w:rsidRPr="00B153A7">
        <w:rPr>
          <w:lang w:val="en-NZ"/>
        </w:rPr>
        <w:t xml:space="preserve">People often don’t like switching from books to digital, people don’t often like change and that’s why </w:t>
      </w:r>
      <w:proofErr w:type="spellStart"/>
      <w:r w:rsidRPr="00B153A7">
        <w:rPr>
          <w:lang w:val="en-NZ"/>
        </w:rPr>
        <w:t>MacGourmet</w:t>
      </w:r>
      <w:proofErr w:type="spellEnd"/>
      <w:r w:rsidRPr="00B153A7">
        <w:rPr>
          <w:lang w:val="en-NZ"/>
        </w:rPr>
        <w:t xml:space="preserve"> is </w:t>
      </w:r>
      <w:r w:rsidR="00291CF5" w:rsidRPr="00B153A7">
        <w:rPr>
          <w:lang w:val="en-NZ"/>
        </w:rPr>
        <w:t>worth</w:t>
      </w:r>
      <w:r w:rsidRPr="00B153A7">
        <w:rPr>
          <w:lang w:val="en-NZ"/>
        </w:rPr>
        <w:t xml:space="preserve"> a mention. Much like other recipe apps it can be used to create, organize, edit and share recipes. However, </w:t>
      </w:r>
      <w:proofErr w:type="spellStart"/>
      <w:r w:rsidRPr="00B153A7">
        <w:rPr>
          <w:lang w:val="en-NZ"/>
        </w:rPr>
        <w:t>MacGourmet</w:t>
      </w:r>
      <w:proofErr w:type="spellEnd"/>
      <w:r w:rsidRPr="00B153A7">
        <w:rPr>
          <w:lang w:val="en-NZ"/>
        </w:rPr>
        <w:t xml:space="preserve"> also allows for the creation of your own "cookbook", this is a digital book where you can create your own look including text and images.</w:t>
      </w:r>
      <w:r w:rsidR="005D043F" w:rsidRPr="00B153A7">
        <w:rPr>
          <w:lang w:val="en-NZ"/>
        </w:rPr>
        <w:t xml:space="preserve"> </w:t>
      </w:r>
      <w:sdt>
        <w:sdtPr>
          <w:rPr>
            <w:lang w:val="en-NZ"/>
          </w:rPr>
          <w:id w:val="-1556236494"/>
          <w:citation/>
        </w:sdtPr>
        <w:sdtEndPr/>
        <w:sdtContent>
          <w:r w:rsidR="005D043F" w:rsidRPr="00B153A7">
            <w:rPr>
              <w:lang w:val="en-NZ"/>
            </w:rPr>
            <w:fldChar w:fldCharType="begin"/>
          </w:r>
          <w:r w:rsidR="005D043F" w:rsidRPr="00B153A7">
            <w:rPr>
              <w:lang w:val="en-NZ"/>
            </w:rPr>
            <w:instrText xml:space="preserve"> CITATION NOE14 \l 5129 </w:instrText>
          </w:r>
          <w:r w:rsidR="005D043F" w:rsidRPr="00B153A7">
            <w:rPr>
              <w:lang w:val="en-NZ"/>
            </w:rPr>
            <w:fldChar w:fldCharType="separate"/>
          </w:r>
          <w:r w:rsidR="003F0BC0" w:rsidRPr="00B153A7">
            <w:rPr>
              <w:noProof/>
              <w:lang w:val="en-NZ"/>
            </w:rPr>
            <w:t>(CARTER, 2014)</w:t>
          </w:r>
          <w:r w:rsidR="005D043F" w:rsidRPr="00B153A7">
            <w:rPr>
              <w:lang w:val="en-NZ"/>
            </w:rPr>
            <w:fldChar w:fldCharType="end"/>
          </w:r>
        </w:sdtContent>
      </w:sdt>
    </w:p>
    <w:p w:rsidR="006671D6" w:rsidRPr="00B153A7" w:rsidRDefault="00907720" w:rsidP="00B153A7">
      <w:pPr>
        <w:jc w:val="both"/>
        <w:rPr>
          <w:lang w:val="en-NZ"/>
        </w:rPr>
      </w:pPr>
      <w:r w:rsidRPr="00B153A7">
        <w:rPr>
          <w:lang w:val="en-NZ"/>
        </w:rPr>
        <w:t xml:space="preserve">The Problem with </w:t>
      </w:r>
      <w:proofErr w:type="spellStart"/>
      <w:r w:rsidRPr="00B153A7">
        <w:rPr>
          <w:lang w:val="en-NZ"/>
        </w:rPr>
        <w:t>MacGourmet</w:t>
      </w:r>
      <w:proofErr w:type="spellEnd"/>
      <w:r w:rsidRPr="00B153A7">
        <w:rPr>
          <w:lang w:val="en-NZ"/>
        </w:rPr>
        <w:t xml:space="preserve"> is that it’s an apple desktop applicatio</w:t>
      </w:r>
      <w:r w:rsidR="00926DA2" w:rsidRPr="00B153A7">
        <w:rPr>
          <w:lang w:val="en-NZ"/>
        </w:rPr>
        <w:t>n that costs $50</w:t>
      </w:r>
      <w:r w:rsidR="00036145" w:rsidRPr="00B153A7">
        <w:rPr>
          <w:lang w:val="en-NZ"/>
        </w:rPr>
        <w:t xml:space="preserve"> </w:t>
      </w:r>
      <w:sdt>
        <w:sdtPr>
          <w:rPr>
            <w:lang w:val="en-NZ"/>
          </w:rPr>
          <w:id w:val="-1570955042"/>
          <w:citation/>
        </w:sdtPr>
        <w:sdtEndPr/>
        <w:sdtContent>
          <w:r w:rsidR="00036145" w:rsidRPr="00B153A7">
            <w:rPr>
              <w:lang w:val="en-NZ"/>
            </w:rPr>
            <w:fldChar w:fldCharType="begin"/>
          </w:r>
          <w:r w:rsidR="00036145" w:rsidRPr="00B153A7">
            <w:rPr>
              <w:lang w:val="en-NZ"/>
            </w:rPr>
            <w:instrText xml:space="preserve"> CITATION MarNA1 \l 5129 </w:instrText>
          </w:r>
          <w:r w:rsidR="00036145" w:rsidRPr="00B153A7">
            <w:rPr>
              <w:lang w:val="en-NZ"/>
            </w:rPr>
            <w:fldChar w:fldCharType="separate"/>
          </w:r>
          <w:r w:rsidR="003F0BC0" w:rsidRPr="00B153A7">
            <w:rPr>
              <w:noProof/>
              <w:lang w:val="en-NZ"/>
            </w:rPr>
            <w:t>(Sofware, N/A)</w:t>
          </w:r>
          <w:r w:rsidR="00036145" w:rsidRPr="00B153A7">
            <w:rPr>
              <w:lang w:val="en-NZ"/>
            </w:rPr>
            <w:fldChar w:fldCharType="end"/>
          </w:r>
        </w:sdtContent>
      </w:sdt>
      <w:r w:rsidR="00926DA2" w:rsidRPr="00B153A7">
        <w:rPr>
          <w:lang w:val="en-NZ"/>
        </w:rPr>
        <w:t xml:space="preserve">, the desktop application is very professionally made and is very simple to navigate through. However, the mobile app that is used alongside </w:t>
      </w:r>
      <w:proofErr w:type="spellStart"/>
      <w:r w:rsidR="00926DA2" w:rsidRPr="00B153A7">
        <w:rPr>
          <w:lang w:val="en-NZ"/>
        </w:rPr>
        <w:t>MacGourmet</w:t>
      </w:r>
      <w:proofErr w:type="spellEnd"/>
      <w:r w:rsidR="00926DA2" w:rsidRPr="00B153A7">
        <w:rPr>
          <w:lang w:val="en-NZ"/>
        </w:rPr>
        <w:t xml:space="preserve"> is known as Gourmet Mobile. This application contains many functionalities that we want to include in our application, but using the mobile version to its full extent requires </w:t>
      </w:r>
      <w:proofErr w:type="spellStart"/>
      <w:r w:rsidR="00926DA2" w:rsidRPr="00B153A7">
        <w:rPr>
          <w:lang w:val="en-NZ"/>
        </w:rPr>
        <w:t>MacGourmet</w:t>
      </w:r>
      <w:proofErr w:type="spellEnd"/>
      <w:r w:rsidR="00926DA2" w:rsidRPr="00B153A7">
        <w:rPr>
          <w:lang w:val="en-NZ"/>
        </w:rPr>
        <w:t>. This is due to the syncing functionalities being a core of this applications idea.</w:t>
      </w:r>
    </w:p>
    <w:p w:rsidR="00926DA2" w:rsidRPr="00B153A7" w:rsidRDefault="00926DA2" w:rsidP="00B153A7">
      <w:pPr>
        <w:jc w:val="both"/>
        <w:rPr>
          <w:lang w:val="en-NZ"/>
        </w:rPr>
      </w:pPr>
      <w:r w:rsidRPr="00B153A7">
        <w:rPr>
          <w:lang w:val="en-NZ"/>
        </w:rPr>
        <w:t>To our final view on this application is that it’s well designed in terms of simplicity but is costly to use at its full potential and is only limited to Mac and IOS users.</w:t>
      </w:r>
      <w:r w:rsidR="00AE714F" w:rsidRPr="00B153A7">
        <w:rPr>
          <w:lang w:val="en-NZ"/>
        </w:rPr>
        <w:t xml:space="preserve"> Below are some screenshots of Gourmet Mobile, the design is simple but clustered in our opinion.</w:t>
      </w:r>
    </w:p>
    <w:p w:rsidR="00AE714F" w:rsidRPr="00B153A7" w:rsidRDefault="00AE714F" w:rsidP="00B153A7">
      <w:pPr>
        <w:jc w:val="both"/>
        <w:rPr>
          <w:lang w:val="en-NZ"/>
        </w:rPr>
      </w:pPr>
      <w:r w:rsidRPr="00B153A7">
        <w:rPr>
          <w:noProof/>
          <w:lang w:eastAsia="en-US"/>
        </w:rPr>
        <w:drawing>
          <wp:inline distT="0" distB="0" distL="0" distR="0" wp14:anchorId="63A941BD" wp14:editId="742DAD46">
            <wp:extent cx="5943600" cy="251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3965"/>
                    </a:xfrm>
                    <a:prstGeom prst="rect">
                      <a:avLst/>
                    </a:prstGeom>
                  </pic:spPr>
                </pic:pic>
              </a:graphicData>
            </a:graphic>
          </wp:inline>
        </w:drawing>
      </w:r>
    </w:p>
    <w:p w:rsidR="00382277" w:rsidRPr="00B153A7" w:rsidRDefault="00EF63FB" w:rsidP="00B153A7">
      <w:pPr>
        <w:jc w:val="both"/>
        <w:rPr>
          <w:lang w:val="en-NZ"/>
        </w:rPr>
      </w:pPr>
      <w:r w:rsidRPr="00B153A7">
        <w:rPr>
          <w:lang w:val="en-NZ"/>
        </w:rPr>
        <w:t xml:space="preserve">Fig. 3. The Gourmet Mobile App Landing Pages </w:t>
      </w:r>
      <w:sdt>
        <w:sdtPr>
          <w:rPr>
            <w:lang w:val="en-NZ"/>
          </w:rPr>
          <w:id w:val="850612212"/>
          <w:citation/>
        </w:sdtPr>
        <w:sdtEndPr/>
        <w:sdtContent>
          <w:r w:rsidRPr="00B153A7">
            <w:rPr>
              <w:lang w:val="en-NZ"/>
            </w:rPr>
            <w:fldChar w:fldCharType="begin"/>
          </w:r>
          <w:r w:rsidRPr="00B153A7">
            <w:rPr>
              <w:lang w:val="en-NZ"/>
            </w:rPr>
            <w:instrText xml:space="preserve"> CITATION MarNA \l 5129 </w:instrText>
          </w:r>
          <w:r w:rsidRPr="00B153A7">
            <w:rPr>
              <w:lang w:val="en-NZ"/>
            </w:rPr>
            <w:fldChar w:fldCharType="separate"/>
          </w:r>
          <w:r w:rsidR="003F0BC0" w:rsidRPr="00B153A7">
            <w:rPr>
              <w:noProof/>
              <w:lang w:val="en-NZ"/>
            </w:rPr>
            <w:t>(Mariner Software, N/A)</w:t>
          </w:r>
          <w:r w:rsidRPr="00B153A7">
            <w:rPr>
              <w:lang w:val="en-NZ"/>
            </w:rPr>
            <w:fldChar w:fldCharType="end"/>
          </w:r>
        </w:sdtContent>
      </w:sdt>
    </w:p>
    <w:p w:rsidR="000661FC" w:rsidRPr="00B153A7" w:rsidRDefault="00382277" w:rsidP="00B153A7">
      <w:pPr>
        <w:jc w:val="both"/>
        <w:rPr>
          <w:lang w:val="en-NZ"/>
        </w:rPr>
      </w:pPr>
      <w:r w:rsidRPr="00B153A7">
        <w:rPr>
          <w:lang w:val="en-NZ"/>
        </w:rPr>
        <w:br w:type="page"/>
      </w:r>
    </w:p>
    <w:p w:rsidR="000D4429" w:rsidRPr="00B153A7" w:rsidRDefault="00D452D9" w:rsidP="00B153A7">
      <w:pPr>
        <w:pStyle w:val="Heading3"/>
        <w:jc w:val="both"/>
        <w:rPr>
          <w:lang w:val="en-NZ"/>
        </w:rPr>
      </w:pPr>
      <w:bookmarkStart w:id="23" w:name="_Toc511244907"/>
      <w:r w:rsidRPr="00B153A7">
        <w:rPr>
          <w:lang w:val="en-NZ"/>
        </w:rPr>
        <w:lastRenderedPageBreak/>
        <w:t>myTaste Recipes</w:t>
      </w:r>
      <w:bookmarkEnd w:id="23"/>
    </w:p>
    <w:p w:rsidR="003437D7" w:rsidRPr="00B153A7" w:rsidRDefault="003437D7" w:rsidP="00B153A7">
      <w:pPr>
        <w:jc w:val="both"/>
        <w:rPr>
          <w:lang w:val="en-NZ"/>
        </w:rPr>
      </w:pPr>
      <w:r w:rsidRPr="00B153A7">
        <w:rPr>
          <w:lang w:val="en-NZ"/>
        </w:rPr>
        <w:t xml:space="preserve">The application that has come closest to our idea is </w:t>
      </w:r>
      <w:proofErr w:type="spellStart"/>
      <w:r w:rsidRPr="00B153A7">
        <w:rPr>
          <w:lang w:val="en-NZ"/>
        </w:rPr>
        <w:t>myTaste</w:t>
      </w:r>
      <w:proofErr w:type="spellEnd"/>
      <w:r w:rsidRPr="00B153A7">
        <w:rPr>
          <w:lang w:val="en-NZ"/>
        </w:rPr>
        <w:t xml:space="preserve"> Recipes app, this application offers a very straight forwards and simple user interface. The functionalities that this application offers are online searching, personal recipe storage and user management, although this comes close to what we want to achieve, we have found that this application focuses more on the online sharing side than the personal side, whereas our application idea is the opposite. </w:t>
      </w:r>
    </w:p>
    <w:p w:rsidR="003437D7" w:rsidRPr="00B153A7" w:rsidRDefault="003437D7" w:rsidP="00B153A7">
      <w:pPr>
        <w:jc w:val="both"/>
        <w:rPr>
          <w:lang w:val="en-NZ"/>
        </w:rPr>
      </w:pPr>
      <w:r w:rsidRPr="00B153A7">
        <w:rPr>
          <w:lang w:val="en-NZ"/>
        </w:rPr>
        <w:t xml:space="preserve">Below are some examples of the simple and straight forward layout of </w:t>
      </w:r>
      <w:proofErr w:type="spellStart"/>
      <w:r w:rsidRPr="00B153A7">
        <w:rPr>
          <w:lang w:val="en-NZ"/>
        </w:rPr>
        <w:t>myTaste</w:t>
      </w:r>
      <w:proofErr w:type="spellEnd"/>
      <w:r w:rsidRPr="00B153A7">
        <w:rPr>
          <w:lang w:val="en-NZ"/>
        </w:rPr>
        <w:t>:</w:t>
      </w:r>
    </w:p>
    <w:p w:rsidR="004461C8" w:rsidRPr="00B153A7" w:rsidRDefault="004461C8" w:rsidP="00B153A7">
      <w:pPr>
        <w:jc w:val="both"/>
        <w:rPr>
          <w:lang w:val="en-NZ"/>
        </w:rPr>
      </w:pPr>
    </w:p>
    <w:p w:rsidR="004461C8" w:rsidRPr="00B153A7" w:rsidRDefault="004461C8" w:rsidP="00B153A7">
      <w:pPr>
        <w:jc w:val="both"/>
        <w:rPr>
          <w:lang w:val="en-NZ"/>
        </w:rPr>
      </w:pPr>
      <w:r w:rsidRPr="00B153A7">
        <w:rPr>
          <w:noProof/>
          <w:lang w:eastAsia="en-US"/>
        </w:rPr>
        <w:drawing>
          <wp:anchor distT="0" distB="0" distL="114300" distR="114300" simplePos="0" relativeHeight="251664384" behindDoc="0" locked="0" layoutInCell="1" allowOverlap="1" wp14:anchorId="4003BE26">
            <wp:simplePos x="0" y="0"/>
            <wp:positionH relativeFrom="margin">
              <wp:posOffset>-276255</wp:posOffset>
            </wp:positionH>
            <wp:positionV relativeFrom="paragraph">
              <wp:posOffset>-744456</wp:posOffset>
            </wp:positionV>
            <wp:extent cx="6694170" cy="38836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4170" cy="3883660"/>
                    </a:xfrm>
                    <a:prstGeom prst="rect">
                      <a:avLst/>
                    </a:prstGeom>
                    <a:noFill/>
                  </pic:spPr>
                </pic:pic>
              </a:graphicData>
            </a:graphic>
            <wp14:sizeRelH relativeFrom="page">
              <wp14:pctWidth>0</wp14:pctWidth>
            </wp14:sizeRelH>
            <wp14:sizeRelV relativeFrom="page">
              <wp14:pctHeight>0</wp14:pctHeight>
            </wp14:sizeRelV>
          </wp:anchor>
        </w:drawing>
      </w: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4461C8" w:rsidP="00B153A7">
      <w:pPr>
        <w:jc w:val="both"/>
        <w:rPr>
          <w:lang w:val="en-NZ"/>
        </w:rPr>
      </w:pPr>
    </w:p>
    <w:p w:rsidR="004461C8" w:rsidRPr="00B153A7" w:rsidRDefault="00EF63FB" w:rsidP="00B153A7">
      <w:pPr>
        <w:jc w:val="both"/>
        <w:rPr>
          <w:lang w:val="en-NZ"/>
        </w:rPr>
      </w:pPr>
      <w:r w:rsidRPr="00B153A7">
        <w:rPr>
          <w:lang w:val="en-NZ"/>
        </w:rPr>
        <w:t xml:space="preserve">Fig. 4. </w:t>
      </w:r>
      <w:proofErr w:type="spellStart"/>
      <w:r w:rsidRPr="00B153A7">
        <w:rPr>
          <w:lang w:val="en-NZ"/>
        </w:rPr>
        <w:t>MyTaste</w:t>
      </w:r>
      <w:proofErr w:type="spellEnd"/>
      <w:r w:rsidRPr="00B153A7">
        <w:rPr>
          <w:lang w:val="en-NZ"/>
        </w:rPr>
        <w:t xml:space="preserve"> Recipes App Landing pages. </w:t>
      </w:r>
      <w:sdt>
        <w:sdtPr>
          <w:rPr>
            <w:lang w:val="en-NZ"/>
          </w:rPr>
          <w:id w:val="-1848856323"/>
          <w:citation/>
        </w:sdtPr>
        <w:sdtEndPr/>
        <w:sdtContent>
          <w:r w:rsidRPr="00B153A7">
            <w:rPr>
              <w:lang w:val="en-NZ"/>
            </w:rPr>
            <w:fldChar w:fldCharType="begin"/>
          </w:r>
          <w:r w:rsidRPr="00B153A7">
            <w:rPr>
              <w:lang w:val="en-NZ"/>
            </w:rPr>
            <w:instrText xml:space="preserve"> CITATION myT17 \l 5129 </w:instrText>
          </w:r>
          <w:r w:rsidRPr="00B153A7">
            <w:rPr>
              <w:lang w:val="en-NZ"/>
            </w:rPr>
            <w:fldChar w:fldCharType="separate"/>
          </w:r>
          <w:r w:rsidR="003F0BC0" w:rsidRPr="00B153A7">
            <w:rPr>
              <w:noProof/>
              <w:lang w:val="en-NZ"/>
            </w:rPr>
            <w:t>(AB, 2017)</w:t>
          </w:r>
          <w:r w:rsidRPr="00B153A7">
            <w:rPr>
              <w:lang w:val="en-NZ"/>
            </w:rPr>
            <w:fldChar w:fldCharType="end"/>
          </w:r>
        </w:sdtContent>
      </w:sdt>
    </w:p>
    <w:p w:rsidR="004461C8" w:rsidRPr="00B153A7" w:rsidRDefault="004461C8" w:rsidP="00B153A7">
      <w:pPr>
        <w:jc w:val="both"/>
        <w:rPr>
          <w:lang w:val="en-NZ"/>
        </w:rPr>
      </w:pPr>
      <w:r w:rsidRPr="00B153A7">
        <w:rPr>
          <w:lang w:val="en-NZ"/>
        </w:rPr>
        <w:t>In the first image we can see the name of the recipe, a photo of what the result should look like. It is also obvious for the user to work out how to save and share the recipe using the buttons at the top.</w:t>
      </w:r>
    </w:p>
    <w:p w:rsidR="004461C8" w:rsidRPr="00B153A7" w:rsidRDefault="004461C8" w:rsidP="00B153A7">
      <w:pPr>
        <w:jc w:val="both"/>
        <w:rPr>
          <w:lang w:val="en-NZ"/>
        </w:rPr>
      </w:pPr>
      <w:r w:rsidRPr="00B153A7">
        <w:rPr>
          <w:lang w:val="en-NZ"/>
        </w:rPr>
        <w:t>In the second you can see the list of ingredients as well as a link to the full description as the recipe is summarised and for in depth instructions you must follow the link, below you can also see where you can rate the recipes.</w:t>
      </w:r>
    </w:p>
    <w:p w:rsidR="004461C8" w:rsidRPr="00B153A7" w:rsidRDefault="004461C8" w:rsidP="00B153A7">
      <w:pPr>
        <w:jc w:val="both"/>
        <w:rPr>
          <w:lang w:val="en-NZ"/>
        </w:rPr>
      </w:pPr>
      <w:r w:rsidRPr="00B153A7">
        <w:rPr>
          <w:lang w:val="en-NZ"/>
        </w:rPr>
        <w:t>And the final image shows a comment section and how many people have saved the recipe.</w:t>
      </w:r>
    </w:p>
    <w:p w:rsidR="00382277" w:rsidRPr="00B153A7" w:rsidRDefault="00BE755F" w:rsidP="00B153A7">
      <w:pPr>
        <w:jc w:val="both"/>
        <w:rPr>
          <w:lang w:val="en-NZ"/>
        </w:rPr>
      </w:pPr>
      <w:r w:rsidRPr="00B153A7">
        <w:rPr>
          <w:lang w:val="en-NZ"/>
        </w:rPr>
        <w:t>The conclusion</w:t>
      </w:r>
      <w:r w:rsidR="00A96483" w:rsidRPr="00B153A7">
        <w:rPr>
          <w:lang w:val="en-NZ"/>
        </w:rPr>
        <w:t xml:space="preserve"> for this application is that we believe it does follow the simplistic design approach but as we stated before the application is more focused on recipe sharing rather than your own personal recipe book</w:t>
      </w:r>
      <w:r w:rsidR="00390838" w:rsidRPr="00B153A7">
        <w:rPr>
          <w:lang w:val="en-NZ"/>
        </w:rPr>
        <w:t>.</w:t>
      </w:r>
    </w:p>
    <w:p w:rsidR="00A96483" w:rsidRPr="00B153A7" w:rsidRDefault="00382277" w:rsidP="00B153A7">
      <w:pPr>
        <w:jc w:val="both"/>
        <w:rPr>
          <w:lang w:val="en-NZ"/>
        </w:rPr>
      </w:pPr>
      <w:r w:rsidRPr="00B153A7">
        <w:rPr>
          <w:lang w:val="en-NZ"/>
        </w:rPr>
        <w:br w:type="page"/>
      </w:r>
    </w:p>
    <w:p w:rsidR="004477BF" w:rsidRPr="00B153A7" w:rsidRDefault="004477BF" w:rsidP="00B153A7">
      <w:pPr>
        <w:pStyle w:val="Heading2"/>
        <w:numPr>
          <w:ilvl w:val="1"/>
          <w:numId w:val="21"/>
        </w:numPr>
        <w:shd w:val="clear" w:color="auto" w:fill="auto"/>
        <w:jc w:val="both"/>
        <w:rPr>
          <w:lang w:val="en-NZ"/>
        </w:rPr>
      </w:pPr>
      <w:bookmarkStart w:id="24" w:name="_Toc511244908"/>
      <w:r w:rsidRPr="00B153A7">
        <w:rPr>
          <w:lang w:val="en-NZ"/>
        </w:rPr>
        <w:lastRenderedPageBreak/>
        <w:t>What makes a great mobile application?</w:t>
      </w:r>
      <w:bookmarkEnd w:id="24"/>
    </w:p>
    <w:p w:rsidR="004477BF" w:rsidRPr="00B153A7" w:rsidRDefault="004477BF" w:rsidP="00B153A7">
      <w:pPr>
        <w:jc w:val="both"/>
        <w:rPr>
          <w:lang w:val="en-NZ"/>
        </w:rPr>
      </w:pPr>
      <w:r w:rsidRPr="00B153A7">
        <w:rPr>
          <w:lang w:val="en-NZ"/>
        </w:rPr>
        <w:t xml:space="preserve">Below is a summarized list of features that make the difference between a successful app and a fail, this list is taken from the article: "How to Create a Good App: 11 Must-Have Features of </w:t>
      </w:r>
      <w:r w:rsidR="00416960" w:rsidRPr="00B153A7">
        <w:rPr>
          <w:lang w:val="en-NZ"/>
        </w:rPr>
        <w:t>a</w:t>
      </w:r>
      <w:r w:rsidRPr="00B153A7">
        <w:rPr>
          <w:lang w:val="en-NZ"/>
        </w:rPr>
        <w:t xml:space="preserve"> Successful Mobile Application." </w:t>
      </w:r>
      <w:r w:rsidR="005D043F" w:rsidRPr="00B153A7">
        <w:rPr>
          <w:lang w:val="en-NZ"/>
        </w:rPr>
        <w:t xml:space="preserve"> </w:t>
      </w:r>
      <w:sdt>
        <w:sdtPr>
          <w:rPr>
            <w:lang w:val="en-NZ"/>
          </w:rPr>
          <w:id w:val="2021661296"/>
          <w:citation/>
        </w:sdtPr>
        <w:sdtEndPr/>
        <w:sdtContent>
          <w:r w:rsidR="005D043F" w:rsidRPr="00B153A7">
            <w:rPr>
              <w:lang w:val="en-NZ"/>
            </w:rPr>
            <w:fldChar w:fldCharType="begin"/>
          </w:r>
          <w:r w:rsidR="005D043F" w:rsidRPr="00B153A7">
            <w:rPr>
              <w:lang w:val="en-NZ"/>
            </w:rPr>
            <w:instrText xml:space="preserve"> CITATION Mob16 \l 5129 </w:instrText>
          </w:r>
          <w:r w:rsidR="005D043F" w:rsidRPr="00B153A7">
            <w:rPr>
              <w:lang w:val="en-NZ"/>
            </w:rPr>
            <w:fldChar w:fldCharType="separate"/>
          </w:r>
          <w:r w:rsidR="003F0BC0" w:rsidRPr="00B153A7">
            <w:rPr>
              <w:noProof/>
              <w:lang w:val="en-NZ"/>
            </w:rPr>
            <w:t>(Mobidev, 2016)</w:t>
          </w:r>
          <w:r w:rsidR="005D043F" w:rsidRPr="00B153A7">
            <w:rPr>
              <w:lang w:val="en-NZ"/>
            </w:rPr>
            <w:fldChar w:fldCharType="end"/>
          </w:r>
        </w:sdtContent>
      </w:sdt>
    </w:p>
    <w:p w:rsidR="004477BF" w:rsidRPr="00B153A7" w:rsidRDefault="004477BF" w:rsidP="00B153A7">
      <w:pPr>
        <w:pStyle w:val="ListParagraph"/>
        <w:numPr>
          <w:ilvl w:val="0"/>
          <w:numId w:val="26"/>
        </w:numPr>
        <w:jc w:val="both"/>
        <w:rPr>
          <w:lang w:val="en-NZ"/>
        </w:rPr>
      </w:pPr>
      <w:r w:rsidRPr="00B153A7">
        <w:rPr>
          <w:lang w:val="en-NZ"/>
        </w:rPr>
        <w:t xml:space="preserve">The app should be simple to use for the end user </w:t>
      </w:r>
    </w:p>
    <w:p w:rsidR="004477BF" w:rsidRPr="00B153A7" w:rsidRDefault="004477BF" w:rsidP="00B153A7">
      <w:pPr>
        <w:pStyle w:val="ListParagraph"/>
        <w:numPr>
          <w:ilvl w:val="0"/>
          <w:numId w:val="26"/>
        </w:numPr>
        <w:jc w:val="both"/>
        <w:rPr>
          <w:lang w:val="en-NZ"/>
        </w:rPr>
      </w:pPr>
      <w:r w:rsidRPr="00B153A7">
        <w:rPr>
          <w:lang w:val="en-NZ"/>
        </w:rPr>
        <w:t xml:space="preserve">The app must cover both iOS and Android </w:t>
      </w:r>
    </w:p>
    <w:p w:rsidR="004477BF" w:rsidRPr="00B153A7" w:rsidRDefault="004477BF" w:rsidP="00B153A7">
      <w:pPr>
        <w:pStyle w:val="ListParagraph"/>
        <w:numPr>
          <w:ilvl w:val="0"/>
          <w:numId w:val="26"/>
        </w:numPr>
        <w:jc w:val="both"/>
        <w:rPr>
          <w:lang w:val="en-NZ"/>
        </w:rPr>
      </w:pPr>
      <w:r w:rsidRPr="00B153A7">
        <w:rPr>
          <w:lang w:val="en-NZ"/>
        </w:rPr>
        <w:t xml:space="preserve">The app should be well optimized and not leave the user waiting for tasks to be complete </w:t>
      </w:r>
    </w:p>
    <w:p w:rsidR="004477BF" w:rsidRPr="00B153A7" w:rsidRDefault="004477BF" w:rsidP="00B153A7">
      <w:pPr>
        <w:pStyle w:val="ListParagraph"/>
        <w:numPr>
          <w:ilvl w:val="0"/>
          <w:numId w:val="26"/>
        </w:numPr>
        <w:jc w:val="both"/>
        <w:rPr>
          <w:lang w:val="en-NZ"/>
        </w:rPr>
      </w:pPr>
      <w:r w:rsidRPr="00B153A7">
        <w:rPr>
          <w:lang w:val="en-NZ"/>
        </w:rPr>
        <w:t xml:space="preserve">The app should keep data confidential and should be secure and protected </w:t>
      </w:r>
    </w:p>
    <w:p w:rsidR="004477BF" w:rsidRPr="00B153A7" w:rsidRDefault="004477BF" w:rsidP="00B153A7">
      <w:pPr>
        <w:pStyle w:val="ListParagraph"/>
        <w:numPr>
          <w:ilvl w:val="0"/>
          <w:numId w:val="26"/>
        </w:numPr>
        <w:jc w:val="both"/>
        <w:rPr>
          <w:lang w:val="en-NZ"/>
        </w:rPr>
      </w:pPr>
      <w:r w:rsidRPr="00B153A7">
        <w:rPr>
          <w:lang w:val="en-NZ"/>
        </w:rPr>
        <w:t xml:space="preserve">The app allows for offline work and isn't limited to only being used with internet </w:t>
      </w:r>
    </w:p>
    <w:p w:rsidR="004477BF" w:rsidRPr="00B153A7" w:rsidRDefault="004477BF" w:rsidP="00B153A7">
      <w:pPr>
        <w:pStyle w:val="ListParagraph"/>
        <w:numPr>
          <w:ilvl w:val="0"/>
          <w:numId w:val="26"/>
        </w:numPr>
        <w:jc w:val="both"/>
        <w:rPr>
          <w:lang w:val="en-NZ"/>
        </w:rPr>
      </w:pPr>
      <w:r w:rsidRPr="00B153A7">
        <w:rPr>
          <w:lang w:val="en-NZ"/>
        </w:rPr>
        <w:t xml:space="preserve">Regular updates </w:t>
      </w:r>
    </w:p>
    <w:p w:rsidR="004477BF" w:rsidRPr="00B153A7" w:rsidRDefault="004477BF" w:rsidP="00B153A7">
      <w:pPr>
        <w:pStyle w:val="ListParagraph"/>
        <w:numPr>
          <w:ilvl w:val="0"/>
          <w:numId w:val="26"/>
        </w:numPr>
        <w:jc w:val="both"/>
        <w:rPr>
          <w:lang w:val="en-NZ"/>
        </w:rPr>
      </w:pPr>
      <w:r w:rsidRPr="00B153A7">
        <w:rPr>
          <w:lang w:val="en-NZ"/>
        </w:rPr>
        <w:t xml:space="preserve">The users must be able to leave feedback and/or be able to contact the developers </w:t>
      </w:r>
    </w:p>
    <w:p w:rsidR="004477BF" w:rsidRPr="00B153A7" w:rsidRDefault="004477BF" w:rsidP="00B153A7">
      <w:pPr>
        <w:pStyle w:val="ListParagraph"/>
        <w:numPr>
          <w:ilvl w:val="0"/>
          <w:numId w:val="26"/>
        </w:numPr>
        <w:jc w:val="both"/>
        <w:rPr>
          <w:lang w:val="en-NZ"/>
        </w:rPr>
      </w:pPr>
      <w:r w:rsidRPr="00B153A7">
        <w:rPr>
          <w:lang w:val="en-NZ"/>
        </w:rPr>
        <w:t xml:space="preserve">You must be able to personalize the app. </w:t>
      </w:r>
    </w:p>
    <w:p w:rsidR="004477BF" w:rsidRPr="00B153A7" w:rsidRDefault="004477BF" w:rsidP="00B153A7">
      <w:pPr>
        <w:jc w:val="both"/>
        <w:rPr>
          <w:lang w:val="en-NZ"/>
        </w:rPr>
      </w:pPr>
      <w:r w:rsidRPr="00B153A7">
        <w:rPr>
          <w:lang w:val="en-NZ"/>
        </w:rPr>
        <w:t xml:space="preserve">In the article: "Eight Tips for A Successful App" </w:t>
      </w:r>
      <w:proofErr w:type="spellStart"/>
      <w:r w:rsidRPr="00B153A7">
        <w:rPr>
          <w:lang w:val="en-NZ"/>
        </w:rPr>
        <w:t>Larizadeh</w:t>
      </w:r>
      <w:proofErr w:type="spellEnd"/>
      <w:r w:rsidRPr="00B153A7">
        <w:rPr>
          <w:lang w:val="en-NZ"/>
        </w:rPr>
        <w:t xml:space="preserve"> explains how you must "Incorporate some viral mechanism" so that "each user that enjoys the app can potentially attract a network of new users." Apps are far more engaging when users can invite their friends to join them on it, take Instagram for example, its only fun when you have friends who use it too. </w:t>
      </w:r>
      <w:sdt>
        <w:sdtPr>
          <w:rPr>
            <w:lang w:val="en-NZ"/>
          </w:rPr>
          <w:id w:val="-1176730132"/>
          <w:citation/>
        </w:sdtPr>
        <w:sdtEndPr/>
        <w:sdtContent>
          <w:r w:rsidR="005D043F" w:rsidRPr="00B153A7">
            <w:rPr>
              <w:lang w:val="en-NZ"/>
            </w:rPr>
            <w:fldChar w:fldCharType="begin"/>
          </w:r>
          <w:r w:rsidR="005D043F" w:rsidRPr="00B153A7">
            <w:rPr>
              <w:lang w:val="en-NZ"/>
            </w:rPr>
            <w:instrText xml:space="preserve"> CITATION Avi13 \l 5129 </w:instrText>
          </w:r>
          <w:r w:rsidR="005D043F" w:rsidRPr="00B153A7">
            <w:rPr>
              <w:lang w:val="en-NZ"/>
            </w:rPr>
            <w:fldChar w:fldCharType="separate"/>
          </w:r>
          <w:r w:rsidR="003F0BC0" w:rsidRPr="00B153A7">
            <w:rPr>
              <w:noProof/>
              <w:lang w:val="en-NZ"/>
            </w:rPr>
            <w:t>(Larizadeh, 2013)</w:t>
          </w:r>
          <w:r w:rsidR="005D043F" w:rsidRPr="00B153A7">
            <w:rPr>
              <w:lang w:val="en-NZ"/>
            </w:rPr>
            <w:fldChar w:fldCharType="end"/>
          </w:r>
        </w:sdtContent>
      </w:sdt>
    </w:p>
    <w:p w:rsidR="004477BF" w:rsidRPr="00B153A7" w:rsidRDefault="004477BF" w:rsidP="00B153A7">
      <w:pPr>
        <w:jc w:val="both"/>
        <w:rPr>
          <w:lang w:val="en-NZ"/>
        </w:rPr>
      </w:pPr>
      <w:r w:rsidRPr="00B153A7">
        <w:rPr>
          <w:lang w:val="en-NZ"/>
        </w:rPr>
        <w:t>What this means for our recipe application is that it needs to include some features where users can interact. This could mean the ability to "follow" users, the ability to review/comment on recipes and a share button so you can share your recipes to Facebook or twitter which will attract new users.</w:t>
      </w:r>
    </w:p>
    <w:p w:rsidR="00D36400" w:rsidRPr="00B153A7" w:rsidRDefault="00D36400" w:rsidP="00B153A7">
      <w:pPr>
        <w:pStyle w:val="Heading3"/>
        <w:jc w:val="both"/>
        <w:rPr>
          <w:lang w:val="en-NZ"/>
        </w:rPr>
      </w:pPr>
      <w:bookmarkStart w:id="25" w:name="_Toc511244909"/>
      <w:r w:rsidRPr="00B153A7">
        <w:rPr>
          <w:lang w:val="en-NZ"/>
        </w:rPr>
        <w:t>Polished Design</w:t>
      </w:r>
      <w:bookmarkEnd w:id="25"/>
    </w:p>
    <w:p w:rsidR="00D36400" w:rsidRPr="00B153A7" w:rsidRDefault="00D36400" w:rsidP="00B153A7">
      <w:pPr>
        <w:jc w:val="both"/>
        <w:rPr>
          <w:lang w:val="en-NZ"/>
        </w:rPr>
      </w:pPr>
      <w:r w:rsidRPr="00B153A7">
        <w:rPr>
          <w:lang w:val="en-NZ"/>
        </w:rPr>
        <w:t xml:space="preserve">Max discusses some features which can make for a more polished design in the article "What makes a great mobile app?" </w:t>
      </w:r>
    </w:p>
    <w:p w:rsidR="00D36400" w:rsidRPr="00B153A7" w:rsidRDefault="00D36400" w:rsidP="00B153A7">
      <w:pPr>
        <w:jc w:val="both"/>
        <w:rPr>
          <w:lang w:val="en-NZ"/>
        </w:rPr>
      </w:pPr>
      <w:r w:rsidRPr="00B153A7">
        <w:rPr>
          <w:lang w:val="en-NZ"/>
        </w:rPr>
        <w:t xml:space="preserve">In summary Max states how, a good apps user interface is simple and easy to use. Time must not be wasted on adding elements that don’t add value to the app, unnecessary features will make the app hard to "work out" for first time users. </w:t>
      </w:r>
    </w:p>
    <w:p w:rsidR="00D36400" w:rsidRPr="00B153A7" w:rsidRDefault="00D36400" w:rsidP="00B153A7">
      <w:pPr>
        <w:jc w:val="both"/>
        <w:rPr>
          <w:lang w:val="en-NZ"/>
        </w:rPr>
      </w:pPr>
      <w:r w:rsidRPr="00B153A7">
        <w:rPr>
          <w:lang w:val="en-NZ"/>
        </w:rPr>
        <w:t>Max states that "A great app is built on a unique idea, a good understanding of the high-end users and their behaviours, psychology and habits, and has quick response times."</w:t>
      </w:r>
      <w:r w:rsidR="005D043F" w:rsidRPr="00B153A7">
        <w:rPr>
          <w:lang w:val="en-NZ"/>
        </w:rPr>
        <w:t xml:space="preserve"> </w:t>
      </w:r>
      <w:sdt>
        <w:sdtPr>
          <w:rPr>
            <w:lang w:val="en-NZ"/>
          </w:rPr>
          <w:id w:val="500936814"/>
          <w:citation/>
        </w:sdtPr>
        <w:sdtEndPr/>
        <w:sdtContent>
          <w:r w:rsidR="005D043F" w:rsidRPr="00B153A7">
            <w:rPr>
              <w:lang w:val="en-NZ"/>
            </w:rPr>
            <w:fldChar w:fldCharType="begin"/>
          </w:r>
          <w:r w:rsidR="005D043F" w:rsidRPr="00B153A7">
            <w:rPr>
              <w:lang w:val="en-NZ"/>
            </w:rPr>
            <w:instrText xml:space="preserve"> CITATION Max17 \l 5129 </w:instrText>
          </w:r>
          <w:r w:rsidR="005D043F" w:rsidRPr="00B153A7">
            <w:rPr>
              <w:lang w:val="en-NZ"/>
            </w:rPr>
            <w:fldChar w:fldCharType="separate"/>
          </w:r>
          <w:r w:rsidR="003F0BC0" w:rsidRPr="00B153A7">
            <w:rPr>
              <w:noProof/>
              <w:lang w:val="en-NZ"/>
            </w:rPr>
            <w:t>(Max, 2017)</w:t>
          </w:r>
          <w:r w:rsidR="005D043F" w:rsidRPr="00B153A7">
            <w:rPr>
              <w:lang w:val="en-NZ"/>
            </w:rPr>
            <w:fldChar w:fldCharType="end"/>
          </w:r>
        </w:sdtContent>
      </w:sdt>
    </w:p>
    <w:p w:rsidR="00EB65C1" w:rsidRPr="00B153A7" w:rsidRDefault="00BE755F" w:rsidP="00B153A7">
      <w:pPr>
        <w:pStyle w:val="Heading2"/>
        <w:numPr>
          <w:ilvl w:val="1"/>
          <w:numId w:val="21"/>
        </w:numPr>
        <w:shd w:val="clear" w:color="auto" w:fill="auto"/>
        <w:jc w:val="both"/>
        <w:rPr>
          <w:lang w:val="en-NZ"/>
        </w:rPr>
      </w:pPr>
      <w:bookmarkStart w:id="26" w:name="_Toc511244910"/>
      <w:r w:rsidRPr="00B153A7">
        <w:rPr>
          <w:lang w:val="en-NZ"/>
        </w:rPr>
        <w:t>Comparison Table</w:t>
      </w:r>
      <w:bookmarkEnd w:id="26"/>
      <w:r w:rsidRPr="00B153A7">
        <w:rPr>
          <w:lang w:val="en-NZ"/>
        </w:rPr>
        <w:t xml:space="preserve"> </w:t>
      </w:r>
    </w:p>
    <w:p w:rsidR="0056119C" w:rsidRPr="00B153A7" w:rsidRDefault="00173395" w:rsidP="00B153A7">
      <w:pPr>
        <w:jc w:val="both"/>
        <w:rPr>
          <w:lang w:val="en-NZ"/>
        </w:rPr>
      </w:pPr>
      <w:r w:rsidRPr="00B153A7">
        <w:rPr>
          <w:noProof/>
          <w:lang w:eastAsia="en-US"/>
        </w:rPr>
        <w:drawing>
          <wp:inline distT="0" distB="0" distL="0" distR="0" wp14:anchorId="1335BAB9" wp14:editId="75D11731">
            <wp:extent cx="5943600" cy="1482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2725"/>
                    </a:xfrm>
                    <a:prstGeom prst="rect">
                      <a:avLst/>
                    </a:prstGeom>
                  </pic:spPr>
                </pic:pic>
              </a:graphicData>
            </a:graphic>
          </wp:inline>
        </w:drawing>
      </w:r>
    </w:p>
    <w:p w:rsidR="00893B06" w:rsidRPr="00B153A7" w:rsidRDefault="003E0A95" w:rsidP="00B153A7">
      <w:pPr>
        <w:pStyle w:val="Heading2"/>
        <w:numPr>
          <w:ilvl w:val="1"/>
          <w:numId w:val="21"/>
        </w:numPr>
        <w:shd w:val="clear" w:color="auto" w:fill="auto"/>
        <w:jc w:val="both"/>
        <w:rPr>
          <w:lang w:val="en-NZ"/>
        </w:rPr>
      </w:pPr>
      <w:bookmarkStart w:id="27" w:name="_Toc511244911"/>
      <w:r w:rsidRPr="00B153A7">
        <w:rPr>
          <w:lang w:val="en-NZ"/>
        </w:rPr>
        <w:lastRenderedPageBreak/>
        <w:t>Added Value</w:t>
      </w:r>
      <w:r w:rsidR="00D51E51" w:rsidRPr="00B153A7">
        <w:rPr>
          <w:lang w:val="en-NZ"/>
        </w:rPr>
        <w:t xml:space="preserve"> and Functionalities</w:t>
      </w:r>
      <w:bookmarkEnd w:id="27"/>
      <w:r w:rsidR="00D51E51" w:rsidRPr="00B153A7">
        <w:rPr>
          <w:lang w:val="en-NZ"/>
        </w:rPr>
        <w:t xml:space="preserve"> </w:t>
      </w:r>
    </w:p>
    <w:p w:rsidR="003E0A95" w:rsidRPr="00B153A7" w:rsidRDefault="00053D7C" w:rsidP="00B153A7">
      <w:pPr>
        <w:jc w:val="both"/>
        <w:rPr>
          <w:lang w:val="en-NZ"/>
        </w:rPr>
      </w:pPr>
      <w:r w:rsidRPr="00B153A7">
        <w:rPr>
          <w:lang w:val="en-NZ"/>
        </w:rPr>
        <w:t xml:space="preserve">Talk about pro cons of lit. </w:t>
      </w:r>
      <w:proofErr w:type="gramStart"/>
      <w:r w:rsidRPr="00B153A7">
        <w:rPr>
          <w:lang w:val="en-NZ"/>
        </w:rPr>
        <w:t>review</w:t>
      </w:r>
      <w:proofErr w:type="gramEnd"/>
      <w:r w:rsidRPr="00B153A7">
        <w:rPr>
          <w:lang w:val="en-NZ"/>
        </w:rPr>
        <w:t>, added value/functionalities.</w:t>
      </w:r>
    </w:p>
    <w:p w:rsidR="00201076" w:rsidRPr="00B153A7" w:rsidRDefault="00201076" w:rsidP="00B153A7">
      <w:pPr>
        <w:jc w:val="both"/>
        <w:rPr>
          <w:lang w:val="en-NZ"/>
        </w:rPr>
      </w:pPr>
      <w:r w:rsidRPr="00B153A7">
        <w:rPr>
          <w:lang w:val="en-NZ"/>
        </w:rPr>
        <w:t>In this section we’ll be talking about our concluded opinions about all the exis</w:t>
      </w:r>
      <w:r w:rsidR="00291189" w:rsidRPr="00B153A7">
        <w:rPr>
          <w:lang w:val="en-NZ"/>
        </w:rPr>
        <w:t>ting applications listed above. We will outline what we think are the good and bad functionalities of each application and how we can make it better.</w:t>
      </w:r>
    </w:p>
    <w:p w:rsidR="00291189" w:rsidRPr="00B153A7" w:rsidRDefault="00291189" w:rsidP="00B153A7">
      <w:pPr>
        <w:jc w:val="both"/>
        <w:rPr>
          <w:lang w:val="en-NZ"/>
        </w:rPr>
      </w:pPr>
      <w:r w:rsidRPr="00B153A7">
        <w:rPr>
          <w:lang w:val="en-NZ"/>
        </w:rPr>
        <w:t>The first core feature we noticed from all the existing applications is that they all contain more features than our proposed application, for example; Meal Planners, Ratings, User accounts and comments. All these added features can create a positive impact on the application but, a lot of people and especially the older generation have no need for all these extra functionalities. This brings us to our first point of improvement; we believe we can add more value to our application by having less functionalities than the rest, this will free up a lot of space on the GUI which results in a cleaner, faster and easier to navigate through app which is exactly what we are aiming for.</w:t>
      </w:r>
    </w:p>
    <w:p w:rsidR="00957D2D" w:rsidRPr="00B153A7" w:rsidRDefault="00957D2D" w:rsidP="00B153A7">
      <w:pPr>
        <w:jc w:val="both"/>
        <w:rPr>
          <w:lang w:val="en-NZ"/>
        </w:rPr>
      </w:pPr>
      <w:r w:rsidRPr="00B153A7">
        <w:rPr>
          <w:lang w:val="en-NZ"/>
        </w:rPr>
        <w:t xml:space="preserve">Another feature that all these applications </w:t>
      </w:r>
      <w:r w:rsidR="008556C4" w:rsidRPr="00B153A7">
        <w:rPr>
          <w:lang w:val="en-NZ"/>
        </w:rPr>
        <w:t>focus on is the sharing side of recipes, this is of course good and well, but our idea is to make a personal digital recipe book with the added functionality that you can share recipes if you want. The idea is to replace the traditional recipe books in your household, not replace your personal computer.</w:t>
      </w:r>
      <w:r w:rsidR="001A13BB" w:rsidRPr="00B153A7">
        <w:rPr>
          <w:lang w:val="en-NZ"/>
        </w:rPr>
        <w:t xml:space="preserve"> </w:t>
      </w:r>
      <w:r w:rsidR="003F63D3" w:rsidRPr="00B153A7">
        <w:rPr>
          <w:lang w:val="en-NZ"/>
        </w:rPr>
        <w:t>So,</w:t>
      </w:r>
      <w:r w:rsidR="001A13BB" w:rsidRPr="00B153A7">
        <w:rPr>
          <w:lang w:val="en-NZ"/>
        </w:rPr>
        <w:t xml:space="preserve"> taking this into account we move on to our second area of improvement; to give the application a more ‘personal’ atmosphere.</w:t>
      </w:r>
    </w:p>
    <w:p w:rsidR="00AF74B6" w:rsidRPr="00B153A7" w:rsidRDefault="00565B3A" w:rsidP="00B153A7">
      <w:pPr>
        <w:jc w:val="both"/>
        <w:rPr>
          <w:lang w:val="en-NZ"/>
        </w:rPr>
      </w:pPr>
      <w:r w:rsidRPr="00B153A7">
        <w:rPr>
          <w:lang w:val="en-NZ"/>
        </w:rPr>
        <w:t xml:space="preserve">Now we must delve into the specific functionalities that these applications can do, firstly the way recipes are stored; most of these existing applications allow you to store recipes into set folders or categories, well we want to add a sense of personalisation to this and allow users to create their own folders/categories and call them whatever they want. </w:t>
      </w:r>
      <w:r w:rsidR="005203D2" w:rsidRPr="00B153A7">
        <w:rPr>
          <w:lang w:val="en-NZ"/>
        </w:rPr>
        <w:t>This change in functionality will follow our theme of creating a recipe book that is your own.</w:t>
      </w:r>
    </w:p>
    <w:p w:rsidR="009D2655" w:rsidRPr="00B153A7" w:rsidRDefault="009D2655" w:rsidP="00B153A7">
      <w:pPr>
        <w:jc w:val="both"/>
        <w:rPr>
          <w:lang w:val="en-NZ"/>
        </w:rPr>
      </w:pPr>
      <w:r w:rsidRPr="00B153A7">
        <w:rPr>
          <w:lang w:val="en-NZ"/>
        </w:rPr>
        <w:t>Another functionality that lies at the core of any recipe application is the ‘create new recipe’ function</w:t>
      </w:r>
      <w:proofErr w:type="gramStart"/>
      <w:r w:rsidRPr="00B153A7">
        <w:rPr>
          <w:lang w:val="en-NZ"/>
        </w:rPr>
        <w:t>,</w:t>
      </w:r>
      <w:proofErr w:type="gramEnd"/>
      <w:r w:rsidRPr="00B153A7">
        <w:rPr>
          <w:lang w:val="en-NZ"/>
        </w:rPr>
        <w:br/>
        <w:t xml:space="preserve">we want </w:t>
      </w:r>
      <w:r w:rsidR="00BE38EB" w:rsidRPr="00B153A7">
        <w:rPr>
          <w:lang w:val="en-NZ"/>
        </w:rPr>
        <w:t xml:space="preserve">to make this page with functionalities that all the existing applications use, from task timers to photo capture for every step. We believe merging all these functions together will </w:t>
      </w:r>
      <w:r w:rsidR="00365362" w:rsidRPr="00B153A7">
        <w:rPr>
          <w:lang w:val="en-NZ"/>
        </w:rPr>
        <w:t>make for a simple yet detailed recipe view.</w:t>
      </w:r>
    </w:p>
    <w:p w:rsidR="003F63D3" w:rsidRPr="00B153A7" w:rsidRDefault="00D94944" w:rsidP="00B153A7">
      <w:pPr>
        <w:jc w:val="both"/>
        <w:rPr>
          <w:lang w:val="en-NZ"/>
        </w:rPr>
      </w:pPr>
      <w:r w:rsidRPr="00B153A7">
        <w:rPr>
          <w:lang w:val="en-NZ"/>
        </w:rPr>
        <w:t xml:space="preserve">The existing applications </w:t>
      </w:r>
      <w:r w:rsidR="00F75180" w:rsidRPr="00B153A7">
        <w:rPr>
          <w:lang w:val="en-NZ"/>
        </w:rPr>
        <w:t xml:space="preserve">out there contain many functionalities and features but following our current scope, the only functionalities and features we shall be adding to our application currently is; A simple but yet effective home screen that allows for easy navigation throughout the entire application, a side bar that acts as a menu bar for navigation whilst one is doing tasks within the application, a create a recipe function, a share recipe function that uploads the recipe to the online hub, an online Hub for sharing of recipes and lastly </w:t>
      </w:r>
      <w:r w:rsidR="00E75B92" w:rsidRPr="00B153A7">
        <w:rPr>
          <w:lang w:val="en-NZ"/>
        </w:rPr>
        <w:t>an</w:t>
      </w:r>
      <w:r w:rsidR="00F75180" w:rsidRPr="00B153A7">
        <w:rPr>
          <w:lang w:val="en-NZ"/>
        </w:rPr>
        <w:t xml:space="preserve"> effective recipe viewing screen.</w:t>
      </w:r>
      <w:r w:rsidR="00E75B92" w:rsidRPr="00B153A7">
        <w:rPr>
          <w:lang w:val="en-NZ"/>
        </w:rPr>
        <w:t xml:space="preserve"> </w:t>
      </w:r>
    </w:p>
    <w:p w:rsidR="00B313B8" w:rsidRPr="00B153A7" w:rsidRDefault="00B313B8" w:rsidP="00B153A7">
      <w:pPr>
        <w:jc w:val="both"/>
        <w:rPr>
          <w:lang w:val="en-NZ"/>
        </w:rPr>
      </w:pPr>
    </w:p>
    <w:p w:rsidR="00B313B8" w:rsidRPr="00B153A7" w:rsidRDefault="00B313B8" w:rsidP="00B153A7">
      <w:pPr>
        <w:jc w:val="both"/>
        <w:rPr>
          <w:lang w:val="en-NZ"/>
        </w:rPr>
      </w:pPr>
    </w:p>
    <w:p w:rsidR="00B313B8" w:rsidRPr="00B153A7" w:rsidRDefault="00B313B8" w:rsidP="00B153A7">
      <w:pPr>
        <w:jc w:val="both"/>
        <w:rPr>
          <w:lang w:val="en-NZ"/>
        </w:rPr>
      </w:pPr>
    </w:p>
    <w:p w:rsidR="00B313B8" w:rsidRPr="00B153A7" w:rsidRDefault="00B313B8" w:rsidP="00B153A7">
      <w:pPr>
        <w:jc w:val="both"/>
        <w:rPr>
          <w:lang w:val="en-NZ"/>
        </w:rPr>
      </w:pPr>
    </w:p>
    <w:p w:rsidR="0062090F" w:rsidRPr="00B153A7" w:rsidRDefault="0062090F" w:rsidP="00B153A7">
      <w:pPr>
        <w:pStyle w:val="Heading1"/>
        <w:shd w:val="clear" w:color="auto" w:fill="auto"/>
        <w:jc w:val="both"/>
      </w:pPr>
      <w:bookmarkStart w:id="28" w:name="_Toc511244912"/>
      <w:r w:rsidRPr="00B153A7">
        <w:lastRenderedPageBreak/>
        <w:t xml:space="preserve">Chapter 4: Research approach </w:t>
      </w:r>
      <w:r w:rsidR="00D55264" w:rsidRPr="00B153A7">
        <w:t>/ Methodology</w:t>
      </w:r>
      <w:bookmarkEnd w:id="28"/>
    </w:p>
    <w:p w:rsidR="001D35C0" w:rsidRPr="00B153A7" w:rsidRDefault="00EE1795" w:rsidP="00B153A7">
      <w:pPr>
        <w:jc w:val="both"/>
      </w:pPr>
      <w:r w:rsidRPr="00B153A7">
        <w:t>When it comes to mobile development, choosing the correct methodology approach can be key to the success of the project. Taking this into mind we have decided to conduct some research on which SDLC Methodologies would suit</w:t>
      </w:r>
      <w:r w:rsidR="00431559" w:rsidRPr="00B153A7">
        <w:t xml:space="preserve"> our project idea the most </w:t>
      </w:r>
      <w:sdt>
        <w:sdtPr>
          <w:id w:val="-1415857713"/>
          <w:citation/>
        </w:sdtPr>
        <w:sdtEndPr/>
        <w:sdtContent>
          <w:r w:rsidR="00431559" w:rsidRPr="00B153A7">
            <w:fldChar w:fldCharType="begin"/>
          </w:r>
          <w:r w:rsidR="00431559" w:rsidRPr="00B153A7">
            <w:rPr>
              <w:lang w:val="en-NZ"/>
            </w:rPr>
            <w:instrText xml:space="preserve"> CITATION Mar13 \l 5129 </w:instrText>
          </w:r>
          <w:r w:rsidR="00431559" w:rsidRPr="00B153A7">
            <w:fldChar w:fldCharType="separate"/>
          </w:r>
          <w:r w:rsidR="003F0BC0" w:rsidRPr="00B153A7">
            <w:rPr>
              <w:noProof/>
              <w:lang w:val="en-NZ"/>
            </w:rPr>
            <w:t>(Lotz, 2013)</w:t>
          </w:r>
          <w:r w:rsidR="00431559" w:rsidRPr="00B153A7">
            <w:fldChar w:fldCharType="end"/>
          </w:r>
        </w:sdtContent>
      </w:sdt>
      <w:r w:rsidR="00431559" w:rsidRPr="00B153A7">
        <w:t>.</w:t>
      </w:r>
      <w:r w:rsidRPr="00B153A7">
        <w:t xml:space="preserve"> </w:t>
      </w:r>
      <w:r w:rsidR="00CF5C4B" w:rsidRPr="00B153A7">
        <w:t>The two most common types of methodologies that come to mind are:</w:t>
      </w:r>
    </w:p>
    <w:p w:rsidR="00310D71" w:rsidRPr="00B153A7" w:rsidRDefault="00310D71" w:rsidP="00B153A7">
      <w:pPr>
        <w:pStyle w:val="Heading6"/>
        <w:jc w:val="both"/>
      </w:pPr>
      <w:r w:rsidRPr="00B153A7">
        <w:t>Waterfall</w:t>
      </w:r>
      <w:r w:rsidR="00CF5C4B" w:rsidRPr="00B153A7">
        <w:t xml:space="preserve"> </w:t>
      </w:r>
    </w:p>
    <w:p w:rsidR="00CF5C4B" w:rsidRPr="00B153A7" w:rsidRDefault="00CF5C4B" w:rsidP="00B153A7">
      <w:pPr>
        <w:jc w:val="both"/>
      </w:pPr>
      <w:r w:rsidRPr="00B153A7">
        <w:t xml:space="preserve">This methodology is considered the most traditional SDLC methodology, which follows a very linear approach in terms of software development. The Waterfall methodology consists of distinctive steps that normally </w:t>
      </w:r>
      <w:r w:rsidR="00000D70" w:rsidRPr="00B153A7">
        <w:t>must</w:t>
      </w:r>
      <w:r w:rsidRPr="00B153A7">
        <w:t xml:space="preserve"> be completed before the next step</w:t>
      </w:r>
      <w:r w:rsidR="00000D70" w:rsidRPr="00B153A7">
        <w:t xml:space="preserve"> can begin, these steps consist of:</w:t>
      </w:r>
    </w:p>
    <w:p w:rsidR="00000D70" w:rsidRPr="00B153A7" w:rsidRDefault="00000D70" w:rsidP="00B153A7">
      <w:pPr>
        <w:pStyle w:val="ListParagraph"/>
        <w:numPr>
          <w:ilvl w:val="0"/>
          <w:numId w:val="27"/>
        </w:numPr>
        <w:jc w:val="both"/>
      </w:pPr>
      <w:r w:rsidRPr="00B153A7">
        <w:t>Requirements Gathering</w:t>
      </w:r>
    </w:p>
    <w:p w:rsidR="00000D70" w:rsidRPr="00B153A7" w:rsidRDefault="00000D70" w:rsidP="00B153A7">
      <w:pPr>
        <w:pStyle w:val="ListParagraph"/>
        <w:numPr>
          <w:ilvl w:val="0"/>
          <w:numId w:val="27"/>
        </w:numPr>
        <w:jc w:val="both"/>
      </w:pPr>
      <w:r w:rsidRPr="00B153A7">
        <w:t>Design</w:t>
      </w:r>
    </w:p>
    <w:p w:rsidR="00000D70" w:rsidRPr="00B153A7" w:rsidRDefault="00000D70" w:rsidP="00B153A7">
      <w:pPr>
        <w:pStyle w:val="ListParagraph"/>
        <w:numPr>
          <w:ilvl w:val="0"/>
          <w:numId w:val="27"/>
        </w:numPr>
        <w:jc w:val="both"/>
      </w:pPr>
      <w:r w:rsidRPr="00B153A7">
        <w:t>Code and Development</w:t>
      </w:r>
    </w:p>
    <w:p w:rsidR="00000D70" w:rsidRPr="00B153A7" w:rsidRDefault="00000D70" w:rsidP="00B153A7">
      <w:pPr>
        <w:pStyle w:val="ListParagraph"/>
        <w:numPr>
          <w:ilvl w:val="0"/>
          <w:numId w:val="27"/>
        </w:numPr>
        <w:jc w:val="both"/>
      </w:pPr>
      <w:r w:rsidRPr="00B153A7">
        <w:t>Testing</w:t>
      </w:r>
    </w:p>
    <w:p w:rsidR="00000D70" w:rsidRPr="00B153A7" w:rsidRDefault="00000D70" w:rsidP="00B153A7">
      <w:pPr>
        <w:pStyle w:val="ListParagraph"/>
        <w:numPr>
          <w:ilvl w:val="0"/>
          <w:numId w:val="27"/>
        </w:numPr>
        <w:jc w:val="both"/>
      </w:pPr>
      <w:r w:rsidRPr="00B153A7">
        <w:t xml:space="preserve">And Maintenance </w:t>
      </w:r>
    </w:p>
    <w:p w:rsidR="00000D70" w:rsidRPr="00B153A7" w:rsidRDefault="00177F38" w:rsidP="00B153A7">
      <w:pPr>
        <w:jc w:val="both"/>
      </w:pPr>
      <w:r w:rsidRPr="00B153A7">
        <w:t xml:space="preserve">Following this methodology, requirements must be correctly set at the start of the project as the scope is known from the beginning. In this methodology there is little room for change as this is highly difficult and costly </w:t>
      </w:r>
      <w:r w:rsidR="00D44809" w:rsidRPr="00B153A7">
        <w:t>since</w:t>
      </w:r>
      <w:r w:rsidRPr="00B153A7">
        <w:t xml:space="preserve"> it goes against the methodology</w:t>
      </w:r>
      <w:r w:rsidR="00004FFE" w:rsidRPr="00B153A7">
        <w:t xml:space="preserve"> </w:t>
      </w:r>
      <w:sdt>
        <w:sdtPr>
          <w:id w:val="-881095251"/>
          <w:citation/>
        </w:sdtPr>
        <w:sdtEndPr/>
        <w:sdtContent>
          <w:r w:rsidR="00004FFE" w:rsidRPr="00B153A7">
            <w:fldChar w:fldCharType="begin"/>
          </w:r>
          <w:r w:rsidR="00004FFE" w:rsidRPr="00B153A7">
            <w:rPr>
              <w:lang w:val="en-NZ"/>
            </w:rPr>
            <w:instrText xml:space="preserve"> CITATION AgiNA \l 5129 </w:instrText>
          </w:r>
          <w:r w:rsidR="00004FFE" w:rsidRPr="00B153A7">
            <w:fldChar w:fldCharType="separate"/>
          </w:r>
          <w:r w:rsidR="003F0BC0" w:rsidRPr="00B153A7">
            <w:rPr>
              <w:noProof/>
              <w:lang w:val="en-NZ"/>
            </w:rPr>
            <w:t>(Nutshell, N/A)</w:t>
          </w:r>
          <w:r w:rsidR="00004FFE" w:rsidRPr="00B153A7">
            <w:fldChar w:fldCharType="end"/>
          </w:r>
        </w:sdtContent>
      </w:sdt>
      <w:r w:rsidRPr="00B153A7">
        <w:t>.</w:t>
      </w:r>
    </w:p>
    <w:p w:rsidR="009259D8" w:rsidRPr="00B153A7" w:rsidRDefault="009259D8" w:rsidP="00B153A7">
      <w:pPr>
        <w:jc w:val="both"/>
      </w:pPr>
      <w:r w:rsidRPr="00B153A7">
        <w:t>The Waterfall Methodology is highly recommended for projects where requirements can easily be established, and are typically used for often for larger projects. Because we are relatively new to mobile development we believe that this methodology will not suit our project idea because we predict that we will have rapid change within our development stage.</w:t>
      </w:r>
    </w:p>
    <w:p w:rsidR="00310D71" w:rsidRPr="00B153A7" w:rsidRDefault="00310D71" w:rsidP="00B153A7">
      <w:pPr>
        <w:pStyle w:val="Heading6"/>
        <w:jc w:val="both"/>
      </w:pPr>
      <w:r w:rsidRPr="00B153A7">
        <w:t>Agile</w:t>
      </w:r>
    </w:p>
    <w:p w:rsidR="00310D71" w:rsidRPr="00B153A7" w:rsidRDefault="00E411A9" w:rsidP="00B153A7">
      <w:pPr>
        <w:jc w:val="both"/>
      </w:pPr>
      <w:r w:rsidRPr="00B153A7">
        <w:t xml:space="preserve">Now on the other hand the </w:t>
      </w:r>
      <w:proofErr w:type="gramStart"/>
      <w:r w:rsidRPr="00B153A7">
        <w:t>Agile</w:t>
      </w:r>
      <w:proofErr w:type="gramEnd"/>
      <w:r w:rsidRPr="00B153A7">
        <w:t xml:space="preserve"> methodology is </w:t>
      </w:r>
      <w:r w:rsidR="00150FF4" w:rsidRPr="00B153A7">
        <w:t xml:space="preserve">in a way the opposite to the Waterfall approach, this is because the Agile methodology is all about developing software incrementally using small iterations. All the steps involved in Waterfall are applied in the agile methodology except in agile they all done continuously, this is because Agile methodologies focus on the rapid development of functional components. </w:t>
      </w:r>
      <w:r w:rsidR="0075704E" w:rsidRPr="00B153A7">
        <w:t xml:space="preserve">That all steps are done together, it means that </w:t>
      </w:r>
      <w:proofErr w:type="gramStart"/>
      <w:r w:rsidR="0075704E" w:rsidRPr="00B153A7">
        <w:t>Agile</w:t>
      </w:r>
      <w:proofErr w:type="gramEnd"/>
      <w:r w:rsidR="0075704E" w:rsidRPr="00B153A7">
        <w:t xml:space="preserve"> methodologies </w:t>
      </w:r>
      <w:r w:rsidR="00034360" w:rsidRPr="00B153A7">
        <w:t>can handle change very easily because tests are very regularly that faults and errors are found early and can be changed.</w:t>
      </w:r>
    </w:p>
    <w:p w:rsidR="00382277" w:rsidRPr="00B153A7" w:rsidRDefault="00543D20" w:rsidP="00B153A7">
      <w:pPr>
        <w:jc w:val="both"/>
      </w:pPr>
      <w:r w:rsidRPr="00B153A7">
        <w:t xml:space="preserve">Debating between these Methodologies depends on the type of application that is being developed and the time frame you have. In our project we have deemed the Agile Methodology as our preferred approach </w:t>
      </w:r>
      <w:r w:rsidR="002F7848" w:rsidRPr="00B153A7">
        <w:t xml:space="preserve">because </w:t>
      </w:r>
      <w:r w:rsidR="00F97E92" w:rsidRPr="00B153A7">
        <w:t>we are relatively new to the mobile development scene so mistakes will be made so we need to follow a methodology that allows for change and mistakes</w:t>
      </w:r>
      <w:r w:rsidR="00004FFE" w:rsidRPr="00B153A7">
        <w:t xml:space="preserve"> </w:t>
      </w:r>
      <w:sdt>
        <w:sdtPr>
          <w:id w:val="1461224068"/>
          <w:citation/>
        </w:sdtPr>
        <w:sdtEndPr/>
        <w:sdtContent>
          <w:r w:rsidR="00004FFE" w:rsidRPr="00B153A7">
            <w:fldChar w:fldCharType="begin"/>
          </w:r>
          <w:r w:rsidR="00004FFE" w:rsidRPr="00B153A7">
            <w:rPr>
              <w:lang w:val="en-NZ"/>
            </w:rPr>
            <w:instrText xml:space="preserve"> CITATION AgiNA \l 5129 </w:instrText>
          </w:r>
          <w:r w:rsidR="00004FFE" w:rsidRPr="00B153A7">
            <w:fldChar w:fldCharType="separate"/>
          </w:r>
          <w:r w:rsidR="003F0BC0" w:rsidRPr="00B153A7">
            <w:rPr>
              <w:noProof/>
              <w:lang w:val="en-NZ"/>
            </w:rPr>
            <w:t>(Nutshell, N/A)</w:t>
          </w:r>
          <w:r w:rsidR="00004FFE" w:rsidRPr="00B153A7">
            <w:fldChar w:fldCharType="end"/>
          </w:r>
        </w:sdtContent>
      </w:sdt>
      <w:r w:rsidR="00F97E92" w:rsidRPr="00B153A7">
        <w:t>.</w:t>
      </w:r>
    </w:p>
    <w:p w:rsidR="00FE3E27" w:rsidRPr="00B153A7" w:rsidRDefault="00382277" w:rsidP="00B153A7">
      <w:pPr>
        <w:jc w:val="both"/>
      </w:pPr>
      <w:r w:rsidRPr="00B153A7">
        <w:br w:type="page"/>
      </w:r>
    </w:p>
    <w:p w:rsidR="00C63F1D" w:rsidRPr="00B153A7" w:rsidRDefault="009B70D5" w:rsidP="00B153A7">
      <w:pPr>
        <w:pStyle w:val="Heading2"/>
        <w:numPr>
          <w:ilvl w:val="1"/>
          <w:numId w:val="23"/>
        </w:numPr>
        <w:shd w:val="clear" w:color="auto" w:fill="auto"/>
        <w:jc w:val="both"/>
      </w:pPr>
      <w:bookmarkStart w:id="29" w:name="_Toc511244913"/>
      <w:r w:rsidRPr="00B153A7">
        <w:lastRenderedPageBreak/>
        <w:t>Languages and Programs to be used</w:t>
      </w:r>
      <w:bookmarkEnd w:id="29"/>
    </w:p>
    <w:p w:rsidR="00F94F26" w:rsidRPr="00B153A7" w:rsidRDefault="00420B3F" w:rsidP="00B153A7">
      <w:pPr>
        <w:jc w:val="both"/>
      </w:pPr>
      <w:r w:rsidRPr="00B153A7">
        <w:t xml:space="preserve">Due to our projects time constraints we have decided to only develop an application for the android market. </w:t>
      </w:r>
      <w:r w:rsidR="00F94F26" w:rsidRPr="00B153A7">
        <w:t xml:space="preserve">Knowing this, we started researching what software would suit our needs the most and to no surprise Android Studio was the obvious choice. </w:t>
      </w:r>
    </w:p>
    <w:p w:rsidR="00C9422B" w:rsidRPr="00B153A7" w:rsidRDefault="00F94F26" w:rsidP="00B153A7">
      <w:pPr>
        <w:pStyle w:val="Heading6"/>
        <w:jc w:val="both"/>
      </w:pPr>
      <w:r w:rsidRPr="00B153A7">
        <w:t xml:space="preserve">Android Studio </w:t>
      </w:r>
    </w:p>
    <w:p w:rsidR="009B07A7" w:rsidRPr="00B153A7" w:rsidRDefault="00F94F26" w:rsidP="00B153A7">
      <w:pPr>
        <w:jc w:val="both"/>
      </w:pPr>
      <w:r w:rsidRPr="00B153A7">
        <w:t>Android studio is chosen for many reasons</w:t>
      </w:r>
      <w:r w:rsidR="001551B0" w:rsidRPr="00B153A7">
        <w:t>, the first being obvious</w:t>
      </w:r>
      <w:r w:rsidR="00E40867" w:rsidRPr="00B153A7">
        <w:t xml:space="preserve">… </w:t>
      </w:r>
      <w:r w:rsidR="00E06B30" w:rsidRPr="00B153A7">
        <w:t xml:space="preserve">its </w:t>
      </w:r>
      <w:r w:rsidR="00E40867" w:rsidRPr="00B153A7">
        <w:t>Android Studio</w:t>
      </w:r>
      <w:r w:rsidR="00773390" w:rsidRPr="00B153A7">
        <w:t>. This software</w:t>
      </w:r>
      <w:r w:rsidR="00E40867" w:rsidRPr="00B153A7">
        <w:t xml:space="preserve"> is built for making android applications which is exactly what we need. </w:t>
      </w:r>
      <w:r w:rsidR="00D24839" w:rsidRPr="00B153A7">
        <w:t xml:space="preserve">Our team being new to mobile development will greatly benefit from android studio’s large amount of documentation </w:t>
      </w:r>
      <w:sdt>
        <w:sdtPr>
          <w:id w:val="1234811861"/>
          <w:citation/>
        </w:sdtPr>
        <w:sdtEndPr/>
        <w:sdtContent>
          <w:r w:rsidR="00D24839" w:rsidRPr="00B153A7">
            <w:fldChar w:fldCharType="begin"/>
          </w:r>
          <w:r w:rsidR="00D24839" w:rsidRPr="00B153A7">
            <w:rPr>
              <w:lang w:val="en-NZ"/>
            </w:rPr>
            <w:instrText xml:space="preserve"> CITATION DevNA \l 5129 </w:instrText>
          </w:r>
          <w:r w:rsidR="00D24839" w:rsidRPr="00B153A7">
            <w:fldChar w:fldCharType="separate"/>
          </w:r>
          <w:r w:rsidR="003F0BC0" w:rsidRPr="00B153A7">
            <w:rPr>
              <w:noProof/>
              <w:lang w:val="en-NZ"/>
            </w:rPr>
            <w:t>(Android, N/A)</w:t>
          </w:r>
          <w:r w:rsidR="00D24839" w:rsidRPr="00B153A7">
            <w:fldChar w:fldCharType="end"/>
          </w:r>
        </w:sdtContent>
      </w:sdt>
      <w:r w:rsidR="00D24839" w:rsidRPr="00B153A7">
        <w:t>.</w:t>
      </w:r>
    </w:p>
    <w:p w:rsidR="00F518A8" w:rsidRPr="00B153A7" w:rsidRDefault="009B07A7" w:rsidP="00B153A7">
      <w:pPr>
        <w:jc w:val="both"/>
      </w:pPr>
      <w:r w:rsidRPr="00B153A7">
        <w:t xml:space="preserve">Android studio also has many features such as Cloud Integration, APK Analyzer, Testing Tools and Frameworks, </w:t>
      </w:r>
      <w:r w:rsidR="00773390" w:rsidRPr="00B153A7">
        <w:t xml:space="preserve">code </w:t>
      </w:r>
      <w:r w:rsidRPr="00B153A7">
        <w:t>templates and a virtual android simulator.</w:t>
      </w:r>
      <w:r w:rsidR="00D526D4" w:rsidRPr="00B153A7">
        <w:t xml:space="preserve"> </w:t>
      </w:r>
      <w:r w:rsidR="00E375F7" w:rsidRPr="00B153A7">
        <w:t>All these features and functionalities will aid our project team in succeeding with our application</w:t>
      </w:r>
      <w:r w:rsidR="00E86C2D" w:rsidRPr="00B153A7">
        <w:t xml:space="preserve"> </w:t>
      </w:r>
      <w:sdt>
        <w:sdtPr>
          <w:id w:val="330797769"/>
          <w:citation/>
        </w:sdtPr>
        <w:sdtEndPr/>
        <w:sdtContent>
          <w:r w:rsidR="00E86C2D" w:rsidRPr="00B153A7">
            <w:fldChar w:fldCharType="begin"/>
          </w:r>
          <w:r w:rsidR="00E86C2D" w:rsidRPr="00B153A7">
            <w:rPr>
              <w:lang w:val="en-NZ"/>
            </w:rPr>
            <w:instrText xml:space="preserve"> CITATION AndNA \l 5129 </w:instrText>
          </w:r>
          <w:r w:rsidR="00E86C2D" w:rsidRPr="00B153A7">
            <w:fldChar w:fldCharType="separate"/>
          </w:r>
          <w:r w:rsidR="003F0BC0" w:rsidRPr="00B153A7">
            <w:rPr>
              <w:noProof/>
              <w:lang w:val="en-NZ"/>
            </w:rPr>
            <w:t>(Studio, N/A)</w:t>
          </w:r>
          <w:r w:rsidR="00E86C2D" w:rsidRPr="00B153A7">
            <w:fldChar w:fldCharType="end"/>
          </w:r>
        </w:sdtContent>
      </w:sdt>
      <w:r w:rsidR="00E86C2D" w:rsidRPr="00B153A7">
        <w:t>.</w:t>
      </w:r>
      <w:r w:rsidR="00106E9A" w:rsidRPr="00B153A7">
        <w:t xml:space="preserve"> </w:t>
      </w:r>
    </w:p>
    <w:p w:rsidR="00F15E55" w:rsidRPr="00B153A7" w:rsidRDefault="00F15E55" w:rsidP="00B153A7">
      <w:pPr>
        <w:jc w:val="both"/>
      </w:pPr>
      <w:r w:rsidRPr="00B153A7">
        <w:t xml:space="preserve">Our next question after decided the platform to develop on is of course to decide which language(s) to code in. The obvious being Java since it’s the most supported language to develop android applications. Other languages such as C++ and XML shall also be used for finer functionalities like databases for example. </w:t>
      </w:r>
    </w:p>
    <w:p w:rsidR="007322C1" w:rsidRPr="00B153A7" w:rsidRDefault="007322C1" w:rsidP="00B153A7">
      <w:pPr>
        <w:jc w:val="both"/>
      </w:pPr>
      <w:r w:rsidRPr="00B153A7">
        <w:t xml:space="preserve">This now brings us to our next point which is concerned with data storage, we have decided to use SQLite as our SQL database engine. </w:t>
      </w:r>
      <w:r w:rsidR="00986E75" w:rsidRPr="00B153A7">
        <w:t xml:space="preserve">Our reasoning behind using this database engine is simple, SQLite is the most widely known and deployed SQL database engine for mobile development in the world </w:t>
      </w:r>
      <w:sdt>
        <w:sdtPr>
          <w:id w:val="-663856084"/>
          <w:citation/>
        </w:sdtPr>
        <w:sdtEndPr/>
        <w:sdtContent>
          <w:r w:rsidR="00986E75" w:rsidRPr="00B153A7">
            <w:fldChar w:fldCharType="begin"/>
          </w:r>
          <w:r w:rsidR="00986E75" w:rsidRPr="00B153A7">
            <w:rPr>
              <w:lang w:val="en-NZ"/>
            </w:rPr>
            <w:instrText xml:space="preserve"> CITATION TutNA \l 5129 </w:instrText>
          </w:r>
          <w:r w:rsidR="00986E75" w:rsidRPr="00B153A7">
            <w:fldChar w:fldCharType="separate"/>
          </w:r>
          <w:r w:rsidR="003F0BC0" w:rsidRPr="00B153A7">
            <w:rPr>
              <w:noProof/>
              <w:lang w:val="en-NZ"/>
            </w:rPr>
            <w:t>(TutorialsPoint, N/A)</w:t>
          </w:r>
          <w:r w:rsidR="00986E75" w:rsidRPr="00B153A7">
            <w:fldChar w:fldCharType="end"/>
          </w:r>
        </w:sdtContent>
      </w:sdt>
      <w:r w:rsidR="00986E75" w:rsidRPr="00B153A7">
        <w:t>. Another reason that greatly impacted our decision for using this software was the amount of documentation we found, this information is highly valuable to us because of our limited knowledge.</w:t>
      </w:r>
    </w:p>
    <w:p w:rsidR="00EF273F" w:rsidRPr="00B153A7" w:rsidRDefault="00EF273F" w:rsidP="00B153A7">
      <w:pPr>
        <w:pStyle w:val="Heading6"/>
        <w:jc w:val="both"/>
      </w:pPr>
      <w:r w:rsidRPr="00B153A7">
        <w:t>Gantt Chart</w:t>
      </w:r>
    </w:p>
    <w:p w:rsidR="00EF273F" w:rsidRPr="00B153A7" w:rsidRDefault="00EF273F" w:rsidP="00B153A7">
      <w:pPr>
        <w:jc w:val="both"/>
      </w:pPr>
      <w:r w:rsidRPr="00B153A7">
        <w:t xml:space="preserve">Refer to Appendix A to view the Gantt </w:t>
      </w:r>
      <w:proofErr w:type="gramStart"/>
      <w:r w:rsidRPr="00B153A7">
        <w:t>Chart</w:t>
      </w:r>
      <w:proofErr w:type="gramEnd"/>
      <w:r w:rsidRPr="00B153A7">
        <w:t>.</w:t>
      </w:r>
    </w:p>
    <w:p w:rsidR="00EF273F" w:rsidRPr="00B153A7" w:rsidRDefault="00EF273F" w:rsidP="00B153A7">
      <w:pPr>
        <w:jc w:val="both"/>
      </w:pPr>
      <w:r w:rsidRPr="00B153A7">
        <w:t xml:space="preserve">We have created a Gantt chart that will best follow our idea of developing the application, we have added overlapping activities since we are using the agile methodology which states that we do SDLC steps </w:t>
      </w:r>
      <w:r w:rsidR="00B32678" w:rsidRPr="00B153A7">
        <w:t>simultaneously with</w:t>
      </w:r>
      <w:r w:rsidRPr="00B153A7">
        <w:t xml:space="preserve"> each other. </w:t>
      </w:r>
    </w:p>
    <w:p w:rsidR="00B32678" w:rsidRPr="00B153A7" w:rsidRDefault="00B32678" w:rsidP="00B153A7">
      <w:pPr>
        <w:pStyle w:val="Heading6"/>
        <w:jc w:val="both"/>
      </w:pPr>
      <w:r w:rsidRPr="00B153A7">
        <w:t>Work Breakdown Structure (WBS)</w:t>
      </w:r>
    </w:p>
    <w:p w:rsidR="00773390" w:rsidRPr="00B153A7" w:rsidRDefault="00B32678" w:rsidP="00B153A7">
      <w:pPr>
        <w:jc w:val="both"/>
      </w:pPr>
      <w:r w:rsidRPr="00B153A7">
        <w:t>Refer to Appendix B to view the Work Breakdown Structure Chart.</w:t>
      </w:r>
    </w:p>
    <w:p w:rsidR="00472576" w:rsidRPr="00B153A7" w:rsidRDefault="00472576" w:rsidP="00B153A7">
      <w:pPr>
        <w:jc w:val="both"/>
      </w:pPr>
      <w:r w:rsidRPr="00B153A7">
        <w:br w:type="page"/>
      </w:r>
    </w:p>
    <w:p w:rsidR="00F518A8" w:rsidRPr="00B153A7" w:rsidRDefault="00472576" w:rsidP="00B153A7">
      <w:pPr>
        <w:pStyle w:val="Heading1"/>
        <w:shd w:val="clear" w:color="auto" w:fill="auto"/>
        <w:jc w:val="both"/>
      </w:pPr>
      <w:bookmarkStart w:id="30" w:name="_Toc511244914"/>
      <w:r w:rsidRPr="00B153A7">
        <w:lastRenderedPageBreak/>
        <w:t>Chapter 5: Design and Analysis</w:t>
      </w:r>
      <w:bookmarkEnd w:id="30"/>
    </w:p>
    <w:p w:rsidR="00777772" w:rsidRPr="00B153A7" w:rsidRDefault="00C94E76" w:rsidP="00B153A7">
      <w:pPr>
        <w:jc w:val="both"/>
      </w:pPr>
      <w:r w:rsidRPr="00B153A7">
        <w:t>In this section we shall be outlining the various steps that be followed to achieve our prototype. This will include Re</w:t>
      </w:r>
      <w:r w:rsidR="00777772" w:rsidRPr="00B153A7">
        <w:t>quirements, Potential Risk Management and Design and Analysis</w:t>
      </w:r>
    </w:p>
    <w:p w:rsidR="00777772" w:rsidRPr="00B153A7" w:rsidRDefault="00777772" w:rsidP="00B153A7">
      <w:pPr>
        <w:pStyle w:val="Heading2"/>
        <w:shd w:val="clear" w:color="auto" w:fill="auto"/>
        <w:jc w:val="both"/>
      </w:pPr>
      <w:bookmarkStart w:id="31" w:name="_Toc511244915"/>
      <w:r w:rsidRPr="00B153A7">
        <w:t>5.1.</w:t>
      </w:r>
      <w:r w:rsidRPr="00B153A7">
        <w:tab/>
        <w:t>Potential Risk Management</w:t>
      </w:r>
      <w:bookmarkEnd w:id="31"/>
    </w:p>
    <w:p w:rsidR="00777772" w:rsidRPr="00B153A7" w:rsidRDefault="00777772" w:rsidP="00B153A7">
      <w:pPr>
        <w:jc w:val="both"/>
      </w:pPr>
      <w:r w:rsidRPr="00B153A7">
        <w:t xml:space="preserve">Before we begin with the Design and Analysis sections, we must first evaluate the potential risks that come with software </w:t>
      </w:r>
      <w:r w:rsidR="00B84878" w:rsidRPr="00B153A7">
        <w:t>engineering</w:t>
      </w:r>
      <w:r w:rsidRPr="00B153A7">
        <w:t xml:space="preserve"> and </w:t>
      </w:r>
      <w:r w:rsidR="00B84878" w:rsidRPr="00B153A7">
        <w:t>how-to</w:t>
      </w:r>
      <w:r w:rsidRPr="00B153A7">
        <w:t xml:space="preserve"> management them.</w:t>
      </w:r>
    </w:p>
    <w:p w:rsidR="00B84878" w:rsidRPr="00B153A7" w:rsidRDefault="00777772" w:rsidP="00B153A7">
      <w:pPr>
        <w:jc w:val="both"/>
      </w:pPr>
      <w:r w:rsidRPr="00B153A7">
        <w:t xml:space="preserve">Firstly, let’s begin with Requirement Risks, we </w:t>
      </w:r>
      <w:r w:rsidR="00B84878" w:rsidRPr="00B153A7">
        <w:t xml:space="preserve">have identified </w:t>
      </w:r>
      <w:r w:rsidR="007347CE" w:rsidRPr="00B153A7">
        <w:t>two risks</w:t>
      </w:r>
      <w:r w:rsidR="00B84878" w:rsidRPr="00B153A7">
        <w:t xml:space="preserve"> that fall under this which are: </w:t>
      </w:r>
    </w:p>
    <w:p w:rsidR="00B84878" w:rsidRPr="00B153A7" w:rsidRDefault="00B84878" w:rsidP="00B153A7">
      <w:pPr>
        <w:pStyle w:val="ListParagraph"/>
        <w:numPr>
          <w:ilvl w:val="0"/>
          <w:numId w:val="31"/>
        </w:numPr>
        <w:jc w:val="both"/>
      </w:pPr>
      <w:r w:rsidRPr="00B153A7">
        <w:t xml:space="preserve">Change of Requirements </w:t>
      </w:r>
    </w:p>
    <w:p w:rsidR="00B84878" w:rsidRPr="00B153A7" w:rsidRDefault="00B84878" w:rsidP="00B153A7">
      <w:pPr>
        <w:pStyle w:val="ListParagraph"/>
        <w:numPr>
          <w:ilvl w:val="1"/>
          <w:numId w:val="31"/>
        </w:numPr>
        <w:jc w:val="both"/>
      </w:pPr>
      <w:r w:rsidRPr="00B153A7">
        <w:t>This refers to changing requirements that are set at the start of the development stage, be</w:t>
      </w:r>
      <w:r w:rsidR="00C4579F" w:rsidRPr="00B153A7">
        <w:t>cause readjusting requirements can cost a lot of time which we don’t have a lot of.</w:t>
      </w:r>
    </w:p>
    <w:p w:rsidR="00C4579F" w:rsidRPr="00B153A7" w:rsidRDefault="00C4579F" w:rsidP="00B153A7">
      <w:pPr>
        <w:pStyle w:val="ListParagraph"/>
        <w:numPr>
          <w:ilvl w:val="1"/>
          <w:numId w:val="31"/>
        </w:numPr>
        <w:jc w:val="both"/>
      </w:pPr>
      <w:r w:rsidRPr="00B153A7">
        <w:t>To manage this risk, we have decided to only change requirements if we have already found and can implement another option, or else we will push the requirement to becoming future work.</w:t>
      </w:r>
    </w:p>
    <w:p w:rsidR="00C4579F" w:rsidRPr="00B153A7" w:rsidRDefault="00B84878" w:rsidP="00B153A7">
      <w:pPr>
        <w:pStyle w:val="ListParagraph"/>
        <w:numPr>
          <w:ilvl w:val="0"/>
          <w:numId w:val="31"/>
        </w:numPr>
        <w:jc w:val="both"/>
      </w:pPr>
      <w:r w:rsidRPr="00B153A7">
        <w:t>Impossibility of Requirements</w:t>
      </w:r>
    </w:p>
    <w:p w:rsidR="00C4579F" w:rsidRPr="00B153A7" w:rsidRDefault="00C4579F" w:rsidP="00B153A7">
      <w:pPr>
        <w:pStyle w:val="ListParagraph"/>
        <w:numPr>
          <w:ilvl w:val="1"/>
          <w:numId w:val="31"/>
        </w:numPr>
        <w:jc w:val="both"/>
      </w:pPr>
      <w:r w:rsidRPr="00B153A7">
        <w:t>This refers to requirements being out of our knowledge scope, we did well to research resources before setting the requirements to eliminate this risk as much as possible, because following a requirement which will pose impossible for the time and skill we have becomes a huge risk.</w:t>
      </w:r>
    </w:p>
    <w:p w:rsidR="00A87A08" w:rsidRPr="00B153A7" w:rsidRDefault="00A87A08" w:rsidP="00B153A7">
      <w:pPr>
        <w:jc w:val="both"/>
      </w:pPr>
      <w:r w:rsidRPr="00B153A7">
        <w:t>The next set of risks refer</w:t>
      </w:r>
      <w:r w:rsidR="007347CE" w:rsidRPr="00B153A7">
        <w:t xml:space="preserve"> to Quality Risks which are vital to management to prevent poor quality applications, these are:</w:t>
      </w:r>
    </w:p>
    <w:p w:rsidR="007347CE" w:rsidRPr="00B153A7" w:rsidRDefault="007347CE" w:rsidP="00B153A7">
      <w:pPr>
        <w:pStyle w:val="ListParagraph"/>
        <w:numPr>
          <w:ilvl w:val="0"/>
          <w:numId w:val="32"/>
        </w:numPr>
        <w:jc w:val="both"/>
      </w:pPr>
      <w:r w:rsidRPr="00B153A7">
        <w:t>Human Errors</w:t>
      </w:r>
    </w:p>
    <w:p w:rsidR="007347CE" w:rsidRPr="00B153A7" w:rsidRDefault="007347CE" w:rsidP="00B153A7">
      <w:pPr>
        <w:pStyle w:val="ListParagraph"/>
        <w:numPr>
          <w:ilvl w:val="1"/>
          <w:numId w:val="32"/>
        </w:numPr>
        <w:jc w:val="both"/>
      </w:pPr>
      <w:r w:rsidRPr="00B153A7">
        <w:t>These refer to errors made by us while programming which can be mistypes, incorrect use of code etc.</w:t>
      </w:r>
    </w:p>
    <w:p w:rsidR="007347CE" w:rsidRPr="00B153A7" w:rsidRDefault="00B43629" w:rsidP="00B153A7">
      <w:pPr>
        <w:pStyle w:val="ListParagraph"/>
        <w:numPr>
          <w:ilvl w:val="1"/>
          <w:numId w:val="32"/>
        </w:numPr>
        <w:jc w:val="both"/>
      </w:pPr>
      <w:r w:rsidRPr="00B153A7">
        <w:t>Eliminating</w:t>
      </w:r>
      <w:r w:rsidR="007347CE" w:rsidRPr="00B153A7">
        <w:t xml:space="preserve"> and managing this risk can be difficult</w:t>
      </w:r>
      <w:r w:rsidRPr="00B153A7">
        <w:t xml:space="preserve"> because its referring to humans which are cannot be measured to easily. However, in our case to manage this risk we will be making sure we check our code over and over to minimize risks.</w:t>
      </w:r>
    </w:p>
    <w:p w:rsidR="007347CE" w:rsidRPr="00B153A7" w:rsidRDefault="007347CE" w:rsidP="00B153A7">
      <w:pPr>
        <w:pStyle w:val="ListParagraph"/>
        <w:numPr>
          <w:ilvl w:val="0"/>
          <w:numId w:val="32"/>
        </w:numPr>
        <w:jc w:val="both"/>
      </w:pPr>
      <w:r w:rsidRPr="00B153A7">
        <w:t>Inadequate Knowledge about Programming such as languages (Java, XML) and the tools used (Databases, Android Studio)</w:t>
      </w:r>
    </w:p>
    <w:p w:rsidR="00B43629" w:rsidRPr="00B153A7" w:rsidRDefault="00B43629" w:rsidP="00B153A7">
      <w:pPr>
        <w:pStyle w:val="ListParagraph"/>
        <w:numPr>
          <w:ilvl w:val="1"/>
          <w:numId w:val="32"/>
        </w:numPr>
        <w:jc w:val="both"/>
      </w:pPr>
      <w:r w:rsidRPr="00B153A7">
        <w:t>This refers slightly to the previous risk but is more defined. To minimize lack of knowledge all we can do is accumulate more by researching or avoid task that require too much of it.</w:t>
      </w:r>
    </w:p>
    <w:p w:rsidR="007347CE" w:rsidRPr="00B153A7" w:rsidRDefault="007347CE" w:rsidP="00B153A7">
      <w:pPr>
        <w:jc w:val="both"/>
      </w:pPr>
    </w:p>
    <w:p w:rsidR="00777772" w:rsidRPr="00B153A7" w:rsidRDefault="00777772" w:rsidP="00B153A7">
      <w:pPr>
        <w:pStyle w:val="ListParagraph"/>
        <w:numPr>
          <w:ilvl w:val="1"/>
          <w:numId w:val="31"/>
        </w:numPr>
        <w:jc w:val="both"/>
      </w:pPr>
      <w:r w:rsidRPr="00B153A7">
        <w:br w:type="page"/>
      </w:r>
    </w:p>
    <w:p w:rsidR="00C94E76" w:rsidRPr="00B153A7" w:rsidRDefault="00777772" w:rsidP="00B153A7">
      <w:pPr>
        <w:pStyle w:val="Heading2"/>
        <w:shd w:val="clear" w:color="auto" w:fill="auto"/>
        <w:jc w:val="both"/>
      </w:pPr>
      <w:bookmarkStart w:id="32" w:name="_Toc511244916"/>
      <w:r w:rsidRPr="00B153A7">
        <w:lastRenderedPageBreak/>
        <w:t>5.2</w:t>
      </w:r>
      <w:r w:rsidR="00C94E76" w:rsidRPr="00B153A7">
        <w:t>.</w:t>
      </w:r>
      <w:r w:rsidR="00C94E76" w:rsidRPr="00B153A7">
        <w:tab/>
        <w:t>Requirements</w:t>
      </w:r>
      <w:bookmarkEnd w:id="32"/>
    </w:p>
    <w:p w:rsidR="00F518A8" w:rsidRPr="00B153A7" w:rsidRDefault="00472576" w:rsidP="00B153A7">
      <w:pPr>
        <w:jc w:val="both"/>
      </w:pPr>
      <w:r w:rsidRPr="00B153A7">
        <w:t>We first begin this process by dotting down the exact Requirements that we want for this application, this is doing by the Requirements Gathering process.</w:t>
      </w:r>
    </w:p>
    <w:p w:rsidR="00472576" w:rsidRPr="00B153A7" w:rsidRDefault="00472576" w:rsidP="00B153A7">
      <w:pPr>
        <w:jc w:val="both"/>
      </w:pPr>
      <w:r w:rsidRPr="00B153A7">
        <w:t>In terms of user interaction, we users to be able to:</w:t>
      </w:r>
    </w:p>
    <w:p w:rsidR="00472576" w:rsidRPr="00B153A7" w:rsidRDefault="00472576" w:rsidP="00B153A7">
      <w:pPr>
        <w:pStyle w:val="ListParagraph"/>
        <w:numPr>
          <w:ilvl w:val="0"/>
          <w:numId w:val="28"/>
        </w:numPr>
        <w:jc w:val="both"/>
      </w:pPr>
      <w:r w:rsidRPr="00B153A7">
        <w:t>Add a Recipe via a form in a new page.</w:t>
      </w:r>
    </w:p>
    <w:p w:rsidR="00C94E76" w:rsidRPr="00B153A7" w:rsidRDefault="00C94E76" w:rsidP="00B153A7">
      <w:pPr>
        <w:pStyle w:val="ListParagraph"/>
        <w:numPr>
          <w:ilvl w:val="1"/>
          <w:numId w:val="28"/>
        </w:numPr>
        <w:jc w:val="both"/>
      </w:pPr>
      <w:r w:rsidRPr="00B153A7">
        <w:t>Add Recipe Title</w:t>
      </w:r>
    </w:p>
    <w:p w:rsidR="00C94E76" w:rsidRPr="00B153A7" w:rsidRDefault="00C94E76" w:rsidP="00B153A7">
      <w:pPr>
        <w:pStyle w:val="ListParagraph"/>
        <w:numPr>
          <w:ilvl w:val="1"/>
          <w:numId w:val="28"/>
        </w:numPr>
        <w:jc w:val="both"/>
      </w:pPr>
      <w:r w:rsidRPr="00B153A7">
        <w:t>Add Serving Size</w:t>
      </w:r>
    </w:p>
    <w:p w:rsidR="00C94E76" w:rsidRPr="00B153A7" w:rsidRDefault="00C94E76" w:rsidP="00B153A7">
      <w:pPr>
        <w:pStyle w:val="ListParagraph"/>
        <w:numPr>
          <w:ilvl w:val="1"/>
          <w:numId w:val="28"/>
        </w:numPr>
        <w:jc w:val="both"/>
      </w:pPr>
      <w:r w:rsidRPr="00B153A7">
        <w:t>Set Category Type</w:t>
      </w:r>
    </w:p>
    <w:p w:rsidR="00C94E76" w:rsidRPr="00B153A7" w:rsidRDefault="00C94E76" w:rsidP="00B153A7">
      <w:pPr>
        <w:pStyle w:val="ListParagraph"/>
        <w:numPr>
          <w:ilvl w:val="1"/>
          <w:numId w:val="28"/>
        </w:numPr>
        <w:jc w:val="both"/>
      </w:pPr>
      <w:r w:rsidRPr="00B153A7">
        <w:t>Set Preparation Time</w:t>
      </w:r>
    </w:p>
    <w:p w:rsidR="00C94E76" w:rsidRPr="00B153A7" w:rsidRDefault="00C94E76" w:rsidP="00B153A7">
      <w:pPr>
        <w:pStyle w:val="ListParagraph"/>
        <w:numPr>
          <w:ilvl w:val="1"/>
          <w:numId w:val="28"/>
        </w:numPr>
        <w:jc w:val="both"/>
      </w:pPr>
      <w:r w:rsidRPr="00B153A7">
        <w:t>Set Cooking Time</w:t>
      </w:r>
    </w:p>
    <w:p w:rsidR="00C94E76" w:rsidRPr="00B153A7" w:rsidRDefault="00C94E76" w:rsidP="00B153A7">
      <w:pPr>
        <w:pStyle w:val="ListParagraph"/>
        <w:numPr>
          <w:ilvl w:val="1"/>
          <w:numId w:val="28"/>
        </w:numPr>
        <w:jc w:val="both"/>
      </w:pPr>
      <w:r w:rsidRPr="00B153A7">
        <w:t>Add Ingredients</w:t>
      </w:r>
    </w:p>
    <w:p w:rsidR="00C94E76" w:rsidRPr="00B153A7" w:rsidRDefault="00C94E76" w:rsidP="00B153A7">
      <w:pPr>
        <w:pStyle w:val="ListParagraph"/>
        <w:numPr>
          <w:ilvl w:val="1"/>
          <w:numId w:val="28"/>
        </w:numPr>
        <w:jc w:val="both"/>
      </w:pPr>
      <w:r w:rsidRPr="00B153A7">
        <w:t>Add Instructions</w:t>
      </w:r>
    </w:p>
    <w:p w:rsidR="00C94E76" w:rsidRPr="00B153A7" w:rsidRDefault="00C94E76" w:rsidP="00B153A7">
      <w:pPr>
        <w:pStyle w:val="ListParagraph"/>
        <w:numPr>
          <w:ilvl w:val="1"/>
          <w:numId w:val="28"/>
        </w:numPr>
        <w:jc w:val="both"/>
      </w:pPr>
      <w:r w:rsidRPr="00B153A7">
        <w:t>Add Picture(s) to recipe</w:t>
      </w:r>
    </w:p>
    <w:p w:rsidR="00472576" w:rsidRPr="00B153A7" w:rsidRDefault="00472576" w:rsidP="00B153A7">
      <w:pPr>
        <w:pStyle w:val="ListParagraph"/>
        <w:numPr>
          <w:ilvl w:val="0"/>
          <w:numId w:val="28"/>
        </w:numPr>
        <w:jc w:val="both"/>
      </w:pPr>
      <w:r w:rsidRPr="00B153A7">
        <w:t>View Recipes in List form via navigating to a new page.</w:t>
      </w:r>
    </w:p>
    <w:p w:rsidR="00C94E76" w:rsidRPr="00B153A7" w:rsidRDefault="00C94E76" w:rsidP="00B153A7">
      <w:pPr>
        <w:pStyle w:val="ListParagraph"/>
        <w:numPr>
          <w:ilvl w:val="1"/>
          <w:numId w:val="28"/>
        </w:numPr>
        <w:jc w:val="both"/>
      </w:pPr>
      <w:r w:rsidRPr="00B153A7">
        <w:t>Display only the Recipe Title and Serving Size</w:t>
      </w:r>
    </w:p>
    <w:p w:rsidR="00472576" w:rsidRPr="00B153A7" w:rsidRDefault="00472576" w:rsidP="00B153A7">
      <w:pPr>
        <w:pStyle w:val="ListParagraph"/>
        <w:numPr>
          <w:ilvl w:val="0"/>
          <w:numId w:val="28"/>
        </w:numPr>
        <w:jc w:val="both"/>
      </w:pPr>
      <w:r w:rsidRPr="00B153A7">
        <w:t>Search for Specific Recipes via a search functionality</w:t>
      </w:r>
    </w:p>
    <w:p w:rsidR="00C94E76" w:rsidRPr="00B153A7" w:rsidRDefault="00C94E76" w:rsidP="00B153A7">
      <w:pPr>
        <w:pStyle w:val="ListParagraph"/>
        <w:numPr>
          <w:ilvl w:val="1"/>
          <w:numId w:val="28"/>
        </w:numPr>
        <w:jc w:val="both"/>
      </w:pPr>
      <w:r w:rsidRPr="00B153A7">
        <w:t>Quick and fast searching function</w:t>
      </w:r>
    </w:p>
    <w:p w:rsidR="00472576" w:rsidRPr="00B153A7" w:rsidRDefault="00472576" w:rsidP="00B153A7">
      <w:pPr>
        <w:pStyle w:val="ListParagraph"/>
        <w:numPr>
          <w:ilvl w:val="0"/>
          <w:numId w:val="28"/>
        </w:numPr>
        <w:jc w:val="both"/>
      </w:pPr>
      <w:r w:rsidRPr="00B153A7">
        <w:t>Category filtering</w:t>
      </w:r>
    </w:p>
    <w:p w:rsidR="00C94E76" w:rsidRPr="00B153A7" w:rsidRDefault="00C94E76" w:rsidP="00B153A7">
      <w:pPr>
        <w:pStyle w:val="ListParagraph"/>
        <w:numPr>
          <w:ilvl w:val="1"/>
          <w:numId w:val="28"/>
        </w:numPr>
        <w:jc w:val="both"/>
      </w:pPr>
      <w:r w:rsidRPr="00B153A7">
        <w:t>Tabs? Folders?</w:t>
      </w:r>
    </w:p>
    <w:p w:rsidR="00472576" w:rsidRPr="00B153A7" w:rsidRDefault="00C94E76" w:rsidP="00B153A7">
      <w:pPr>
        <w:pStyle w:val="ListParagraph"/>
        <w:numPr>
          <w:ilvl w:val="0"/>
          <w:numId w:val="28"/>
        </w:numPr>
        <w:jc w:val="both"/>
      </w:pPr>
      <w:r w:rsidRPr="00B153A7">
        <w:t>View Recipes in List form within the online Recipe Hub</w:t>
      </w:r>
    </w:p>
    <w:p w:rsidR="00C94E76" w:rsidRPr="00B153A7" w:rsidRDefault="00C94E76" w:rsidP="00B153A7">
      <w:pPr>
        <w:pStyle w:val="ListParagraph"/>
        <w:numPr>
          <w:ilvl w:val="1"/>
          <w:numId w:val="28"/>
        </w:numPr>
        <w:jc w:val="both"/>
      </w:pPr>
      <w:r w:rsidRPr="00B153A7">
        <w:t>Display only Recipe Title and Serving Size</w:t>
      </w:r>
    </w:p>
    <w:p w:rsidR="00C94E76" w:rsidRPr="00B153A7" w:rsidRDefault="00C94E76" w:rsidP="00B153A7">
      <w:pPr>
        <w:pStyle w:val="ListParagraph"/>
        <w:numPr>
          <w:ilvl w:val="0"/>
          <w:numId w:val="28"/>
        </w:numPr>
        <w:jc w:val="both"/>
      </w:pPr>
      <w:r w:rsidRPr="00B153A7">
        <w:t>View Individual Recipes</w:t>
      </w:r>
    </w:p>
    <w:p w:rsidR="00C94E76" w:rsidRPr="00B153A7" w:rsidRDefault="00C94E76" w:rsidP="00B153A7">
      <w:pPr>
        <w:pStyle w:val="ListParagraph"/>
        <w:numPr>
          <w:ilvl w:val="1"/>
          <w:numId w:val="28"/>
        </w:numPr>
        <w:jc w:val="both"/>
      </w:pPr>
      <w:r w:rsidRPr="00B153A7">
        <w:t>Display all Recipe elements/fields</w:t>
      </w:r>
    </w:p>
    <w:p w:rsidR="00C94E76" w:rsidRPr="00B153A7" w:rsidRDefault="00C94E76" w:rsidP="00B153A7">
      <w:pPr>
        <w:pStyle w:val="ListParagraph"/>
        <w:numPr>
          <w:ilvl w:val="0"/>
          <w:numId w:val="28"/>
        </w:numPr>
        <w:jc w:val="both"/>
      </w:pPr>
      <w:r w:rsidRPr="00B153A7">
        <w:t>Upload Recipes to Online Hub</w:t>
      </w:r>
    </w:p>
    <w:p w:rsidR="00C94E76" w:rsidRPr="00B153A7" w:rsidRDefault="00C94E76" w:rsidP="00B153A7">
      <w:pPr>
        <w:pStyle w:val="ListParagraph"/>
        <w:numPr>
          <w:ilvl w:val="1"/>
          <w:numId w:val="28"/>
        </w:numPr>
        <w:jc w:val="both"/>
      </w:pPr>
      <w:r w:rsidRPr="00B153A7">
        <w:t>Button within Individual Recipe</w:t>
      </w:r>
    </w:p>
    <w:p w:rsidR="00C94E76" w:rsidRPr="00B153A7" w:rsidRDefault="00C94E76" w:rsidP="00B153A7">
      <w:pPr>
        <w:pStyle w:val="ListParagraph"/>
        <w:numPr>
          <w:ilvl w:val="0"/>
          <w:numId w:val="28"/>
        </w:numPr>
        <w:jc w:val="both"/>
      </w:pPr>
      <w:r w:rsidRPr="00B153A7">
        <w:t>Store Recipes Locally on Device</w:t>
      </w:r>
    </w:p>
    <w:p w:rsidR="00C94E76" w:rsidRPr="00B153A7" w:rsidRDefault="00C94E76" w:rsidP="00B153A7">
      <w:pPr>
        <w:pStyle w:val="ListParagraph"/>
        <w:numPr>
          <w:ilvl w:val="1"/>
          <w:numId w:val="28"/>
        </w:numPr>
        <w:jc w:val="both"/>
      </w:pPr>
      <w:r w:rsidRPr="00B153A7">
        <w:t>SQLite? Room Persistence Library?</w:t>
      </w:r>
    </w:p>
    <w:p w:rsidR="00C94E76" w:rsidRPr="00B153A7" w:rsidRDefault="00C94E76" w:rsidP="00B153A7">
      <w:pPr>
        <w:pStyle w:val="ListParagraph"/>
        <w:numPr>
          <w:ilvl w:val="0"/>
          <w:numId w:val="28"/>
        </w:numPr>
        <w:jc w:val="both"/>
      </w:pPr>
      <w:r w:rsidRPr="00B153A7">
        <w:t>Store Recipes Online</w:t>
      </w:r>
    </w:p>
    <w:p w:rsidR="00C94E76" w:rsidRPr="00B153A7" w:rsidRDefault="00C94E76" w:rsidP="00B153A7">
      <w:pPr>
        <w:pStyle w:val="ListParagraph"/>
        <w:numPr>
          <w:ilvl w:val="1"/>
          <w:numId w:val="28"/>
        </w:numPr>
        <w:jc w:val="both"/>
      </w:pPr>
      <w:r w:rsidRPr="00B153A7">
        <w:t>Firebase?</w:t>
      </w:r>
    </w:p>
    <w:p w:rsidR="00BB063F" w:rsidRPr="00B153A7" w:rsidRDefault="00C94E76" w:rsidP="00B153A7">
      <w:pPr>
        <w:jc w:val="both"/>
      </w:pPr>
      <w:r w:rsidRPr="00B153A7">
        <w:t xml:space="preserve">These are the current Requirements that we </w:t>
      </w:r>
      <w:r w:rsidR="00BB063F" w:rsidRPr="00B153A7">
        <w:t>must</w:t>
      </w:r>
      <w:r w:rsidRPr="00B153A7">
        <w:t xml:space="preserve"> achieve, which are subject to change due to our Methodology approach being Agile. </w:t>
      </w:r>
      <w:r w:rsidR="00BB063F" w:rsidRPr="00B153A7">
        <w:t xml:space="preserve">Functions and GUI’s can be changed during the coding to better suit the situation and since we are learning Android Development, we shall be using components that we </w:t>
      </w:r>
      <w:r w:rsidR="00FA1F10" w:rsidRPr="00B153A7">
        <w:t>can deliver</w:t>
      </w:r>
      <w:r w:rsidR="00BB063F" w:rsidRPr="00B153A7">
        <w:t>.</w:t>
      </w:r>
    </w:p>
    <w:p w:rsidR="00BB063F" w:rsidRPr="00B153A7" w:rsidRDefault="00BB063F" w:rsidP="00B153A7">
      <w:pPr>
        <w:jc w:val="both"/>
      </w:pPr>
      <w:r w:rsidRPr="00B153A7">
        <w:br w:type="page"/>
      </w:r>
    </w:p>
    <w:p w:rsidR="00C94E76" w:rsidRPr="00B153A7" w:rsidRDefault="00777772" w:rsidP="00B153A7">
      <w:pPr>
        <w:pStyle w:val="Heading2"/>
        <w:shd w:val="clear" w:color="auto" w:fill="auto"/>
        <w:jc w:val="both"/>
      </w:pPr>
      <w:bookmarkStart w:id="33" w:name="_Toc511244917"/>
      <w:r w:rsidRPr="00B153A7">
        <w:lastRenderedPageBreak/>
        <w:t>5.3</w:t>
      </w:r>
      <w:r w:rsidR="00BB063F" w:rsidRPr="00B153A7">
        <w:t>.</w:t>
      </w:r>
      <w:r w:rsidR="00BB063F" w:rsidRPr="00B153A7">
        <w:tab/>
        <w:t xml:space="preserve">Design and Analysis – </w:t>
      </w:r>
      <w:r w:rsidR="006725BA" w:rsidRPr="00B153A7">
        <w:t>GUI Initial</w:t>
      </w:r>
      <w:bookmarkEnd w:id="33"/>
    </w:p>
    <w:p w:rsidR="006725BA" w:rsidRPr="00B153A7" w:rsidRDefault="006725BA" w:rsidP="00B153A7">
      <w:pPr>
        <w:jc w:val="both"/>
      </w:pPr>
      <w:r w:rsidRPr="00B153A7">
        <w:t>The Following Wireframes/ GUI where created with Proto.io</w:t>
      </w:r>
    </w:p>
    <w:p w:rsidR="00BB063F" w:rsidRPr="00B153A7" w:rsidRDefault="00BB063F" w:rsidP="00B153A7">
      <w:pPr>
        <w:jc w:val="both"/>
      </w:pPr>
      <w:r w:rsidRPr="00B153A7">
        <w:rPr>
          <w:noProof/>
          <w:lang w:eastAsia="en-US"/>
        </w:rPr>
        <w:drawing>
          <wp:inline distT="0" distB="0" distL="0" distR="0" wp14:anchorId="1056E0AC" wp14:editId="04864878">
            <wp:extent cx="5943600" cy="684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48475"/>
                    </a:xfrm>
                    <a:prstGeom prst="rect">
                      <a:avLst/>
                    </a:prstGeom>
                  </pic:spPr>
                </pic:pic>
              </a:graphicData>
            </a:graphic>
          </wp:inline>
        </w:drawing>
      </w:r>
    </w:p>
    <w:p w:rsidR="00C94E76" w:rsidRPr="00B153A7" w:rsidRDefault="00BB063F" w:rsidP="00B153A7">
      <w:pPr>
        <w:jc w:val="both"/>
      </w:pPr>
      <w:r w:rsidRPr="00B153A7">
        <w:br w:type="page"/>
      </w:r>
    </w:p>
    <w:p w:rsidR="006725BA" w:rsidRPr="00B153A7" w:rsidRDefault="006725BA" w:rsidP="00B153A7">
      <w:pPr>
        <w:jc w:val="both"/>
      </w:pPr>
      <w:r w:rsidRPr="00B153A7">
        <w:rPr>
          <w:noProof/>
          <w:lang w:eastAsia="en-US"/>
        </w:rPr>
        <w:lastRenderedPageBreak/>
        <w:drawing>
          <wp:inline distT="0" distB="0" distL="0" distR="0" wp14:anchorId="0E4B6C04" wp14:editId="0E979C45">
            <wp:extent cx="5943600" cy="7294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294245"/>
                    </a:xfrm>
                    <a:prstGeom prst="rect">
                      <a:avLst/>
                    </a:prstGeom>
                  </pic:spPr>
                </pic:pic>
              </a:graphicData>
            </a:graphic>
          </wp:inline>
        </w:drawing>
      </w:r>
    </w:p>
    <w:p w:rsidR="006725BA" w:rsidRPr="00B153A7" w:rsidRDefault="006725BA" w:rsidP="00B153A7">
      <w:pPr>
        <w:jc w:val="both"/>
      </w:pPr>
      <w:r w:rsidRPr="00B153A7">
        <w:br w:type="page"/>
      </w:r>
    </w:p>
    <w:p w:rsidR="006725BA" w:rsidRPr="00B153A7" w:rsidRDefault="00777772" w:rsidP="00B153A7">
      <w:pPr>
        <w:pStyle w:val="Heading2"/>
        <w:shd w:val="clear" w:color="auto" w:fill="auto"/>
        <w:jc w:val="both"/>
      </w:pPr>
      <w:bookmarkStart w:id="34" w:name="_Toc511244918"/>
      <w:r w:rsidRPr="00B153A7">
        <w:lastRenderedPageBreak/>
        <w:t>5.4</w:t>
      </w:r>
      <w:r w:rsidR="006725BA" w:rsidRPr="00B153A7">
        <w:t>.</w:t>
      </w:r>
      <w:r w:rsidR="006725BA" w:rsidRPr="00B153A7">
        <w:tab/>
        <w:t xml:space="preserve">Design and Analysis – GUI </w:t>
      </w:r>
      <w:r w:rsidR="00333F09" w:rsidRPr="00B153A7">
        <w:t>Current</w:t>
      </w:r>
      <w:bookmarkEnd w:id="34"/>
    </w:p>
    <w:p w:rsidR="00333F09" w:rsidRPr="00B153A7" w:rsidRDefault="006725BA" w:rsidP="00B153A7">
      <w:pPr>
        <w:jc w:val="both"/>
      </w:pPr>
      <w:r w:rsidRPr="00B153A7">
        <w:t xml:space="preserve">Within the initial Wireframes we started designing an application taking little into mind about how to code the components and features that we wanted. </w:t>
      </w:r>
      <w:r w:rsidR="00333F09" w:rsidRPr="00B153A7">
        <w:t xml:space="preserve">When we started coding, and researching about how to add different components to an android application, we quickly realized that we had designed a GUI that we would not be able to follow completely. </w:t>
      </w:r>
    </w:p>
    <w:p w:rsidR="00F518A8" w:rsidRPr="00B153A7" w:rsidRDefault="00333F09" w:rsidP="00B153A7">
      <w:pPr>
        <w:jc w:val="both"/>
      </w:pPr>
      <w:r w:rsidRPr="00B153A7">
        <w:t>We also believe that the initial wireframe seemed a little overcomplicated for what we were really trying to produce, so during the coding phase we changed our design to fit our theme of speed and simplicity better.</w:t>
      </w:r>
    </w:p>
    <w:p w:rsidR="00333F09" w:rsidRPr="00B153A7" w:rsidRDefault="00333F09" w:rsidP="00B153A7">
      <w:pPr>
        <w:jc w:val="both"/>
      </w:pPr>
      <w:r w:rsidRPr="00B153A7">
        <w:t xml:space="preserve">The following GUI was designed and coded taking into mind our initial wireframes/GUI and our own programming skills. </w:t>
      </w:r>
    </w:p>
    <w:p w:rsidR="00333F09" w:rsidRPr="00B153A7" w:rsidRDefault="00333F09" w:rsidP="00B153A7">
      <w:pPr>
        <w:jc w:val="both"/>
      </w:pPr>
      <w:r w:rsidRPr="00B153A7">
        <w:rPr>
          <w:noProof/>
          <w:lang w:eastAsia="en-US"/>
        </w:rPr>
        <w:drawing>
          <wp:inline distT="0" distB="0" distL="0" distR="0" wp14:anchorId="19B48466" wp14:editId="3ACC2936">
            <wp:extent cx="5943600" cy="4062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2730"/>
                    </a:xfrm>
                    <a:prstGeom prst="rect">
                      <a:avLst/>
                    </a:prstGeom>
                  </pic:spPr>
                </pic:pic>
              </a:graphicData>
            </a:graphic>
          </wp:inline>
        </w:drawing>
      </w:r>
      <w:r w:rsidRPr="00B153A7">
        <w:br w:type="page"/>
      </w:r>
    </w:p>
    <w:p w:rsidR="00333F09" w:rsidRPr="00B153A7" w:rsidRDefault="0016399A" w:rsidP="00B153A7">
      <w:pPr>
        <w:jc w:val="both"/>
      </w:pPr>
      <w:r w:rsidRPr="00B153A7">
        <w:rPr>
          <w:noProof/>
          <w:lang w:eastAsia="en-US"/>
        </w:rPr>
        <w:lastRenderedPageBreak/>
        <w:drawing>
          <wp:inline distT="0" distB="0" distL="0" distR="0" wp14:anchorId="5A1501FE" wp14:editId="71E4CC95">
            <wp:extent cx="5753100" cy="39011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5669" cy="3902909"/>
                    </a:xfrm>
                    <a:prstGeom prst="rect">
                      <a:avLst/>
                    </a:prstGeom>
                  </pic:spPr>
                </pic:pic>
              </a:graphicData>
            </a:graphic>
          </wp:inline>
        </w:drawing>
      </w:r>
    </w:p>
    <w:p w:rsidR="006725BA" w:rsidRPr="00B153A7" w:rsidRDefault="0016399A" w:rsidP="00B153A7">
      <w:pPr>
        <w:jc w:val="both"/>
      </w:pPr>
      <w:r w:rsidRPr="00B153A7">
        <w:rPr>
          <w:noProof/>
          <w:lang w:eastAsia="en-US"/>
        </w:rPr>
        <w:drawing>
          <wp:inline distT="0" distB="0" distL="0" distR="0" wp14:anchorId="052D304C" wp14:editId="57CC7008">
            <wp:extent cx="5810250" cy="40268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3837" cy="4029312"/>
                    </a:xfrm>
                    <a:prstGeom prst="rect">
                      <a:avLst/>
                    </a:prstGeom>
                  </pic:spPr>
                </pic:pic>
              </a:graphicData>
            </a:graphic>
          </wp:inline>
        </w:drawing>
      </w:r>
    </w:p>
    <w:p w:rsidR="00F518A8" w:rsidRPr="00B153A7" w:rsidRDefault="0016399A" w:rsidP="00B153A7">
      <w:pPr>
        <w:jc w:val="both"/>
      </w:pPr>
      <w:r w:rsidRPr="00B153A7">
        <w:rPr>
          <w:noProof/>
          <w:lang w:eastAsia="en-US"/>
        </w:rPr>
        <w:lastRenderedPageBreak/>
        <w:drawing>
          <wp:inline distT="0" distB="0" distL="0" distR="0" wp14:anchorId="69F163A7" wp14:editId="45F8A81E">
            <wp:extent cx="5943600" cy="411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7975"/>
                    </a:xfrm>
                    <a:prstGeom prst="rect">
                      <a:avLst/>
                    </a:prstGeom>
                  </pic:spPr>
                </pic:pic>
              </a:graphicData>
            </a:graphic>
          </wp:inline>
        </w:drawing>
      </w:r>
    </w:p>
    <w:p w:rsidR="00FA1F10" w:rsidRPr="00B153A7" w:rsidRDefault="00CD6CDD" w:rsidP="00B153A7">
      <w:pPr>
        <w:jc w:val="both"/>
      </w:pPr>
      <w:r w:rsidRPr="00B153A7">
        <w:t xml:space="preserve">We believe that this change of design has been successful due to delivering a cleaner look to the application which results in easier visibility and navigation throughout the application. We need to constantly keep in mind our Aims and Objectives about Simplicity and Speed throughout the </w:t>
      </w:r>
      <w:r w:rsidR="00FA1F10" w:rsidRPr="00B153A7">
        <w:t>application, did</w:t>
      </w:r>
      <w:r w:rsidRPr="00B153A7">
        <w:t xml:space="preserve"> some testing and offered students and family </w:t>
      </w:r>
      <w:r w:rsidR="00FA1F10" w:rsidRPr="00B153A7">
        <w:t>an</w:t>
      </w:r>
      <w:r w:rsidRPr="00B153A7">
        <w:t xml:space="preserve"> image of the initial and Current GUI and every single person we showed deemed the Current to be better than the Initial in every possible way. </w:t>
      </w:r>
    </w:p>
    <w:p w:rsidR="00FA1F10" w:rsidRPr="00B153A7" w:rsidRDefault="00FA1F10" w:rsidP="00B153A7">
      <w:pPr>
        <w:jc w:val="both"/>
      </w:pPr>
      <w:r w:rsidRPr="00B153A7">
        <w:br w:type="page"/>
      </w:r>
    </w:p>
    <w:p w:rsidR="00F518A8" w:rsidRPr="00B153A7" w:rsidRDefault="00FA1F10" w:rsidP="00B153A7">
      <w:pPr>
        <w:pStyle w:val="Heading1"/>
        <w:shd w:val="clear" w:color="auto" w:fill="auto"/>
        <w:jc w:val="both"/>
      </w:pPr>
      <w:bookmarkStart w:id="35" w:name="_Toc511244919"/>
      <w:r w:rsidRPr="00B153A7">
        <w:lastRenderedPageBreak/>
        <w:t>Chapter 6: Implementation and Testing</w:t>
      </w:r>
      <w:bookmarkEnd w:id="35"/>
    </w:p>
    <w:p w:rsidR="00F518A8" w:rsidRPr="00B153A7" w:rsidRDefault="00EF7520" w:rsidP="00B153A7">
      <w:pPr>
        <w:jc w:val="both"/>
      </w:pPr>
      <w:r w:rsidRPr="00B153A7">
        <w:t xml:space="preserve">Now beginning the implementation phase, I first went to the Android Developers Website, </w:t>
      </w:r>
      <w:hyperlink r:id="rId24" w:history="1">
        <w:r w:rsidRPr="00B153A7">
          <w:rPr>
            <w:rStyle w:val="Hyperlink"/>
          </w:rPr>
          <w:t>https://developer.android.com/index.html</w:t>
        </w:r>
      </w:hyperlink>
      <w:r w:rsidRPr="00B153A7">
        <w:t>. Reading all the basic Android Guides about the fundamentals I then proceeded to Android Studio to start with my coding.</w:t>
      </w:r>
    </w:p>
    <w:p w:rsidR="00EF7520" w:rsidRPr="00B153A7" w:rsidRDefault="00EF7520" w:rsidP="00B153A7">
      <w:pPr>
        <w:jc w:val="both"/>
      </w:pPr>
      <w:r w:rsidRPr="00B153A7">
        <w:t>Throughout the entire implementation phase I was referring to Stack Overflow, https://stackoverflow.com/ and YouTube for advice and tutorials to self-teach myself Java, XML and learn more about Android Components.</w:t>
      </w:r>
    </w:p>
    <w:p w:rsidR="00EF7520" w:rsidRPr="00B153A7" w:rsidRDefault="00EF7520" w:rsidP="00B153A7">
      <w:pPr>
        <w:pStyle w:val="Heading2"/>
        <w:shd w:val="clear" w:color="auto" w:fill="auto"/>
        <w:jc w:val="both"/>
      </w:pPr>
      <w:bookmarkStart w:id="36" w:name="_Toc511244920"/>
      <w:r w:rsidRPr="00B153A7">
        <w:t>6.1.</w:t>
      </w:r>
      <w:r w:rsidRPr="00B153A7">
        <w:tab/>
      </w:r>
      <w:r w:rsidR="00382277" w:rsidRPr="00B153A7">
        <w:t>Coding and Errors</w:t>
      </w:r>
      <w:bookmarkEnd w:id="36"/>
    </w:p>
    <w:p w:rsidR="00F47A1B" w:rsidRPr="00B153A7" w:rsidRDefault="00F47A1B" w:rsidP="00B153A7">
      <w:pPr>
        <w:jc w:val="both"/>
      </w:pPr>
      <w:r w:rsidRPr="00B153A7">
        <w:t>We will now be speaking about the different implementations within our application, the way we performed them and any issues we ran into. We will not be mentioning errors that are considered small and are fixed with no effort at all.</w:t>
      </w:r>
    </w:p>
    <w:p w:rsidR="00F47A1B" w:rsidRPr="00B153A7" w:rsidRDefault="00F47A1B" w:rsidP="00B153A7">
      <w:pPr>
        <w:pStyle w:val="Heading3"/>
        <w:jc w:val="both"/>
      </w:pPr>
      <w:bookmarkStart w:id="37" w:name="_Toc511244921"/>
      <w:r w:rsidRPr="00B153A7">
        <w:t>6.1.1.</w:t>
      </w:r>
      <w:r w:rsidRPr="00B153A7">
        <w:tab/>
        <w:t>HomePage</w:t>
      </w:r>
      <w:bookmarkEnd w:id="37"/>
    </w:p>
    <w:p w:rsidR="005872FE" w:rsidRPr="00B153A7" w:rsidRDefault="00F47A1B" w:rsidP="00B153A7">
      <w:pPr>
        <w:jc w:val="both"/>
      </w:pPr>
      <w:r w:rsidRPr="00B153A7">
        <w:t xml:space="preserve">Firstly, we became with </w:t>
      </w:r>
      <w:r w:rsidR="009735E2" w:rsidRPr="00B153A7">
        <w:t>implementing</w:t>
      </w:r>
      <w:r w:rsidRPr="00B153A7">
        <w:t xml:space="preserve"> a generic homepage for the application</w:t>
      </w:r>
      <w:r w:rsidR="00FC2413" w:rsidRPr="00B153A7">
        <w:t xml:space="preserve"> which contains three buttons that will navigate the user to the three other main activities within the application. These buttons will navigate to the My Recipes, Add Recipe and Recipe Hub activities. The Homepage activity also contains a static image that serves as a placeholder for the carousel that we wish to implement in the future. </w:t>
      </w:r>
    </w:p>
    <w:p w:rsidR="005872FE" w:rsidRPr="00B153A7" w:rsidRDefault="00FC2413" w:rsidP="00B153A7">
      <w:pPr>
        <w:jc w:val="both"/>
      </w:pPr>
      <w:r w:rsidRPr="00B153A7">
        <w:t xml:space="preserve">For users that are not technology friendly, we have placed a clear ‘?’ button within the </w:t>
      </w:r>
      <w:r w:rsidR="005872FE" w:rsidRPr="00B153A7">
        <w:t>action bar</w:t>
      </w:r>
      <w:r w:rsidRPr="00B153A7">
        <w:t xml:space="preserve"> located at the top of the app which displays a dialog action when pressed.</w:t>
      </w:r>
      <w:r w:rsidR="005872FE" w:rsidRPr="00B153A7">
        <w:t xml:space="preserve"> This dialog is created by creating an override method for </w:t>
      </w:r>
      <w:proofErr w:type="spellStart"/>
      <w:r w:rsidR="005872FE" w:rsidRPr="00B153A7">
        <w:t>onCreateOptionsMenu</w:t>
      </w:r>
      <w:proofErr w:type="spellEnd"/>
      <w:r w:rsidR="005872FE" w:rsidRPr="00B153A7">
        <w:t xml:space="preserve"> which inflates the menu_home.xml file that contains the ‘?’ item. The next override method is the </w:t>
      </w:r>
      <w:proofErr w:type="spellStart"/>
      <w:r w:rsidR="005872FE" w:rsidRPr="00B153A7">
        <w:t>onOptionsItemSelect</w:t>
      </w:r>
      <w:proofErr w:type="spellEnd"/>
      <w:r w:rsidR="005872FE" w:rsidRPr="00B153A7">
        <w:t xml:space="preserve"> which recognizes the ‘?’ item and calls the </w:t>
      </w:r>
      <w:proofErr w:type="spellStart"/>
      <w:r w:rsidR="005872FE" w:rsidRPr="00B153A7">
        <w:t>openDialog</w:t>
      </w:r>
      <w:proofErr w:type="spellEnd"/>
      <w:r w:rsidR="005872FE" w:rsidRPr="00B153A7">
        <w:t xml:space="preserve"> method, this method then initializes the help_dialog.xml file to open and display the information within the dialog.</w:t>
      </w:r>
    </w:p>
    <w:p w:rsidR="005872FE" w:rsidRPr="00B153A7" w:rsidRDefault="005872FE" w:rsidP="00B153A7">
      <w:pPr>
        <w:jc w:val="both"/>
      </w:pPr>
      <w:r w:rsidRPr="00B153A7">
        <w:t>During the implementation of the homepage we faced no errors throughout the application.</w:t>
      </w:r>
    </w:p>
    <w:p w:rsidR="005872FE" w:rsidRPr="00B153A7" w:rsidRDefault="005872FE" w:rsidP="00B153A7">
      <w:pPr>
        <w:pStyle w:val="Heading3"/>
        <w:jc w:val="both"/>
      </w:pPr>
      <w:bookmarkStart w:id="38" w:name="_Toc511244922"/>
      <w:r w:rsidRPr="00B153A7">
        <w:t>6.1.2.</w:t>
      </w:r>
      <w:r w:rsidRPr="00B153A7">
        <w:tab/>
        <w:t>Room Persistence Library - Database</w:t>
      </w:r>
      <w:bookmarkEnd w:id="38"/>
    </w:p>
    <w:p w:rsidR="006423BF" w:rsidRPr="00B153A7" w:rsidRDefault="005872FE" w:rsidP="00B153A7">
      <w:pPr>
        <w:jc w:val="both"/>
      </w:pPr>
      <w:r w:rsidRPr="00B153A7">
        <w:t>We decided to use the Room Persistence Library for our offline database since it is powered by SQLite and allows for quick and fluent database access throughout the application. We had to add a dependenc</w:t>
      </w:r>
      <w:r w:rsidR="006423BF" w:rsidRPr="00B153A7">
        <w:t>ies and implementations for</w:t>
      </w:r>
      <w:r w:rsidRPr="00B153A7">
        <w:t xml:space="preserve"> this component to our </w:t>
      </w:r>
      <w:proofErr w:type="spellStart"/>
      <w:r w:rsidRPr="00B153A7">
        <w:t>gradle</w:t>
      </w:r>
      <w:proofErr w:type="spellEnd"/>
      <w:r w:rsidRPr="00B153A7">
        <w:t xml:space="preserve"> file.</w:t>
      </w:r>
    </w:p>
    <w:p w:rsidR="006423BF" w:rsidRPr="00B153A7" w:rsidRDefault="006423BF" w:rsidP="00B153A7">
      <w:pPr>
        <w:jc w:val="both"/>
      </w:pPr>
      <w:r w:rsidRPr="00B153A7">
        <w:t>Room Persistence Library consists of three main components; the Database, the Data Access Object (Dao) and the Entity.</w:t>
      </w:r>
    </w:p>
    <w:p w:rsidR="006423BF" w:rsidRPr="00B153A7" w:rsidRDefault="006423BF" w:rsidP="00B153A7">
      <w:pPr>
        <w:jc w:val="both"/>
      </w:pPr>
      <w:r w:rsidRPr="00B153A7">
        <w:t xml:space="preserve">Database: This is the data holder component and is to be created as an abstract class which must extend </w:t>
      </w:r>
      <w:proofErr w:type="spellStart"/>
      <w:r w:rsidRPr="00B153A7">
        <w:t>RoomDatabase</w:t>
      </w:r>
      <w:proofErr w:type="spellEnd"/>
      <w:r w:rsidRPr="00B153A7">
        <w:t xml:space="preserve">. During runtime, an instance of the database can be created by calling the </w:t>
      </w:r>
      <w:proofErr w:type="spellStart"/>
      <w:proofErr w:type="gramStart"/>
      <w:r w:rsidRPr="00B153A7">
        <w:t>Room.databaseBuilder</w:t>
      </w:r>
      <w:proofErr w:type="spellEnd"/>
      <w:r w:rsidRPr="00B153A7">
        <w:t>(</w:t>
      </w:r>
      <w:proofErr w:type="gramEnd"/>
      <w:r w:rsidRPr="00B153A7">
        <w:t>) method.</w:t>
      </w:r>
    </w:p>
    <w:p w:rsidR="006423BF" w:rsidRPr="00B153A7" w:rsidRDefault="006423BF" w:rsidP="00B153A7">
      <w:pPr>
        <w:jc w:val="both"/>
      </w:pPr>
      <w:r w:rsidRPr="00B153A7">
        <w:rPr>
          <w:noProof/>
          <w:lang w:eastAsia="en-US"/>
        </w:rPr>
        <w:drawing>
          <wp:inline distT="0" distB="0" distL="0" distR="0" wp14:anchorId="0A1F71CA" wp14:editId="38D31E71">
            <wp:extent cx="5943600" cy="1200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015"/>
                    </a:xfrm>
                    <a:prstGeom prst="rect">
                      <a:avLst/>
                    </a:prstGeom>
                  </pic:spPr>
                </pic:pic>
              </a:graphicData>
            </a:graphic>
          </wp:inline>
        </w:drawing>
      </w:r>
    </w:p>
    <w:p w:rsidR="006423BF" w:rsidRPr="00B153A7" w:rsidRDefault="006423BF" w:rsidP="00B153A7">
      <w:pPr>
        <w:jc w:val="both"/>
      </w:pPr>
      <w:r w:rsidRPr="00B153A7">
        <w:lastRenderedPageBreak/>
        <w:t>DAO: This component is the main and most important component of the Room Persistence Library and is made as an interface which handles the defining of methods that access the database, all the database queries are created here.</w:t>
      </w:r>
    </w:p>
    <w:p w:rsidR="000062A1" w:rsidRPr="00B153A7" w:rsidRDefault="006423BF" w:rsidP="00B153A7">
      <w:pPr>
        <w:jc w:val="both"/>
      </w:pPr>
      <w:r w:rsidRPr="00B153A7">
        <w:t xml:space="preserve">Entity: </w:t>
      </w:r>
      <w:r w:rsidR="000062A1" w:rsidRPr="00B153A7">
        <w:t>This component acts as a row within the database table, this class is basically the Recipe model which contains all the required fields for the recipe object.</w:t>
      </w:r>
    </w:p>
    <w:p w:rsidR="000062A1" w:rsidRPr="00B153A7" w:rsidRDefault="000062A1" w:rsidP="00B153A7">
      <w:pPr>
        <w:jc w:val="both"/>
      </w:pPr>
      <w:r w:rsidRPr="00B153A7">
        <w:t xml:space="preserve">I did run into the biggest error during my coding and implantation phases here and was query errors, this error was purely my fault and we will go more in depth in the </w:t>
      </w:r>
      <w:proofErr w:type="spellStart"/>
      <w:r w:rsidRPr="00B153A7">
        <w:t>RecyclerView</w:t>
      </w:r>
      <w:proofErr w:type="spellEnd"/>
      <w:r w:rsidRPr="00B153A7">
        <w:t xml:space="preserve"> section. </w:t>
      </w:r>
    </w:p>
    <w:p w:rsidR="000062A1" w:rsidRPr="00B153A7" w:rsidRDefault="000062A1" w:rsidP="00B153A7">
      <w:pPr>
        <w:pStyle w:val="Heading3"/>
        <w:jc w:val="both"/>
      </w:pPr>
      <w:bookmarkStart w:id="39" w:name="_Toc511244923"/>
      <w:r w:rsidRPr="00B153A7">
        <w:t>6.1.3.</w:t>
      </w:r>
      <w:r w:rsidRPr="00B153A7">
        <w:tab/>
        <w:t>Add Recipe</w:t>
      </w:r>
      <w:bookmarkEnd w:id="39"/>
    </w:p>
    <w:p w:rsidR="00D470D3" w:rsidRPr="00B153A7" w:rsidRDefault="000062A1" w:rsidP="00B153A7">
      <w:pPr>
        <w:jc w:val="both"/>
      </w:pPr>
      <w:r w:rsidRPr="00B153A7">
        <w:t xml:space="preserve">For the implementation of the Add Recipe activity we had to add a few components to the class, these included; the ‘Spinner’ which acts like a dropdown menu for our Categories and for selecting the Preparation and Cooking Time we decided to implement a </w:t>
      </w:r>
      <w:proofErr w:type="spellStart"/>
      <w:r w:rsidRPr="00B153A7">
        <w:t>Timepicker</w:t>
      </w:r>
      <w:proofErr w:type="spellEnd"/>
      <w:r w:rsidRPr="00B153A7">
        <w:t xml:space="preserve"> which is responsible for choosing the times. After all variables are initialized and linked to the layout file we created a </w:t>
      </w:r>
      <w:proofErr w:type="spellStart"/>
      <w:r w:rsidRPr="00B153A7">
        <w:t>addRecipe</w:t>
      </w:r>
      <w:proofErr w:type="spellEnd"/>
      <w:r w:rsidRPr="00B153A7">
        <w:t xml:space="preserve"> method which first contains a validation checker, basically it’s just ‘if’ statements that check whether the form fields contain any text input, if they don’t it will display a message below that field telling the user to input data. </w:t>
      </w:r>
    </w:p>
    <w:p w:rsidR="00D470D3" w:rsidRPr="00B153A7" w:rsidRDefault="00D470D3" w:rsidP="00B153A7">
      <w:pPr>
        <w:jc w:val="both"/>
      </w:pPr>
      <w:r w:rsidRPr="00B153A7">
        <w:t>After the validation is completed we create a new recipe object and parse all the user input into it, I add:</w:t>
      </w:r>
    </w:p>
    <w:p w:rsidR="00D470D3" w:rsidRPr="00B153A7" w:rsidRDefault="00D470D3" w:rsidP="00B1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lang w:val="en-NZ" w:eastAsia="en-NZ"/>
        </w:rPr>
      </w:pPr>
      <w:proofErr w:type="spellStart"/>
      <w:proofErr w:type="gramStart"/>
      <w:r w:rsidRPr="00B153A7">
        <w:rPr>
          <w:rFonts w:ascii="Courier New" w:eastAsia="Times New Roman" w:hAnsi="Courier New" w:cs="Courier New"/>
          <w:color w:val="A9B7C6"/>
          <w:sz w:val="18"/>
          <w:szCs w:val="18"/>
          <w:lang w:val="en-NZ" w:eastAsia="en-NZ"/>
        </w:rPr>
        <w:t>Log.</w:t>
      </w:r>
      <w:r w:rsidRPr="00B153A7">
        <w:rPr>
          <w:rFonts w:ascii="Courier New" w:eastAsia="Times New Roman" w:hAnsi="Courier New" w:cs="Courier New"/>
          <w:i/>
          <w:iCs/>
          <w:color w:val="A9B7C6"/>
          <w:sz w:val="18"/>
          <w:szCs w:val="18"/>
          <w:lang w:val="en-NZ" w:eastAsia="en-NZ"/>
        </w:rPr>
        <w:t>d</w:t>
      </w:r>
      <w:proofErr w:type="spellEnd"/>
      <w:r w:rsidRPr="00B153A7">
        <w:rPr>
          <w:rFonts w:ascii="Courier New" w:eastAsia="Times New Roman" w:hAnsi="Courier New" w:cs="Courier New"/>
          <w:color w:val="A9B7C6"/>
          <w:sz w:val="18"/>
          <w:szCs w:val="18"/>
          <w:lang w:val="en-NZ" w:eastAsia="en-NZ"/>
        </w:rPr>
        <w:t>(</w:t>
      </w:r>
      <w:proofErr w:type="gramEnd"/>
      <w:r w:rsidRPr="00B153A7">
        <w:rPr>
          <w:rFonts w:ascii="Courier New" w:eastAsia="Times New Roman" w:hAnsi="Courier New" w:cs="Courier New"/>
          <w:i/>
          <w:iCs/>
          <w:color w:val="9876AA"/>
          <w:sz w:val="18"/>
          <w:szCs w:val="18"/>
          <w:lang w:val="en-NZ" w:eastAsia="en-NZ"/>
        </w:rPr>
        <w:t>TAG</w:t>
      </w:r>
      <w:r w:rsidRPr="00B153A7">
        <w:rPr>
          <w:rFonts w:ascii="Courier New" w:eastAsia="Times New Roman" w:hAnsi="Courier New" w:cs="Courier New"/>
          <w:color w:val="CC7832"/>
          <w:sz w:val="18"/>
          <w:szCs w:val="18"/>
          <w:lang w:val="en-NZ" w:eastAsia="en-NZ"/>
        </w:rPr>
        <w:t xml:space="preserve">, </w:t>
      </w:r>
      <w:r w:rsidRPr="00B153A7">
        <w:rPr>
          <w:rFonts w:ascii="Courier New" w:eastAsia="Times New Roman" w:hAnsi="Courier New" w:cs="Courier New"/>
          <w:color w:val="6A8759"/>
          <w:sz w:val="18"/>
          <w:szCs w:val="18"/>
          <w:lang w:val="en-NZ" w:eastAsia="en-NZ"/>
        </w:rPr>
        <w:t xml:space="preserve">"This: " </w:t>
      </w:r>
      <w:r w:rsidRPr="00B153A7">
        <w:rPr>
          <w:rFonts w:ascii="Courier New" w:eastAsia="Times New Roman" w:hAnsi="Courier New" w:cs="Courier New"/>
          <w:color w:val="A9B7C6"/>
          <w:sz w:val="18"/>
          <w:szCs w:val="18"/>
          <w:lang w:val="en-NZ" w:eastAsia="en-NZ"/>
        </w:rPr>
        <w:t xml:space="preserve">+ </w:t>
      </w:r>
      <w:proofErr w:type="spellStart"/>
      <w:r w:rsidRPr="00B153A7">
        <w:rPr>
          <w:rFonts w:ascii="Courier New" w:eastAsia="Times New Roman" w:hAnsi="Courier New" w:cs="Courier New"/>
          <w:color w:val="9876AA"/>
          <w:sz w:val="18"/>
          <w:szCs w:val="18"/>
          <w:lang w:val="en-NZ" w:eastAsia="en-NZ"/>
        </w:rPr>
        <w:t>recipeNameEditText</w:t>
      </w:r>
      <w:r w:rsidRPr="00B153A7">
        <w:rPr>
          <w:rFonts w:ascii="Courier New" w:eastAsia="Times New Roman" w:hAnsi="Courier New" w:cs="Courier New"/>
          <w:color w:val="A9B7C6"/>
          <w:sz w:val="18"/>
          <w:szCs w:val="18"/>
          <w:lang w:val="en-NZ" w:eastAsia="en-NZ"/>
        </w:rPr>
        <w:t>.getText</w:t>
      </w:r>
      <w:proofErr w:type="spellEnd"/>
      <w:r w:rsidRPr="00B153A7">
        <w:rPr>
          <w:rFonts w:ascii="Courier New" w:eastAsia="Times New Roman" w:hAnsi="Courier New" w:cs="Courier New"/>
          <w:color w:val="A9B7C6"/>
          <w:sz w:val="18"/>
          <w:szCs w:val="18"/>
          <w:lang w:val="en-NZ" w:eastAsia="en-NZ"/>
        </w:rPr>
        <w:t>().</w:t>
      </w:r>
      <w:proofErr w:type="spellStart"/>
      <w:r w:rsidRPr="00B153A7">
        <w:rPr>
          <w:rFonts w:ascii="Courier New" w:eastAsia="Times New Roman" w:hAnsi="Courier New" w:cs="Courier New"/>
          <w:color w:val="A9B7C6"/>
          <w:sz w:val="18"/>
          <w:szCs w:val="18"/>
          <w:lang w:val="en-NZ" w:eastAsia="en-NZ"/>
        </w:rPr>
        <w:t>toString</w:t>
      </w:r>
      <w:proofErr w:type="spellEnd"/>
      <w:r w:rsidRPr="00B153A7">
        <w:rPr>
          <w:rFonts w:ascii="Courier New" w:eastAsia="Times New Roman" w:hAnsi="Courier New" w:cs="Courier New"/>
          <w:color w:val="A9B7C6"/>
          <w:sz w:val="18"/>
          <w:szCs w:val="18"/>
          <w:lang w:val="en-NZ" w:eastAsia="en-NZ"/>
        </w:rPr>
        <w:t>())</w:t>
      </w:r>
      <w:r w:rsidRPr="00B153A7">
        <w:rPr>
          <w:rFonts w:ascii="Courier New" w:eastAsia="Times New Roman" w:hAnsi="Courier New" w:cs="Courier New"/>
          <w:color w:val="CC7832"/>
          <w:sz w:val="18"/>
          <w:szCs w:val="18"/>
          <w:lang w:val="en-NZ" w:eastAsia="en-NZ"/>
        </w:rPr>
        <w:t>;</w:t>
      </w:r>
    </w:p>
    <w:p w:rsidR="00D470D3" w:rsidRPr="00B153A7" w:rsidRDefault="00D470D3" w:rsidP="00B153A7">
      <w:pPr>
        <w:jc w:val="both"/>
      </w:pPr>
      <w:r w:rsidRPr="00B153A7">
        <w:t xml:space="preserve">This line of code will produce a log that displays the Recipe Name after the add recipe button is pressed, if this log displayed a null value I would know that we had an error, if it was the recipe name then it succeeded. </w:t>
      </w:r>
    </w:p>
    <w:p w:rsidR="00D470D3" w:rsidRPr="00B153A7" w:rsidRDefault="00D470D3" w:rsidP="00B153A7">
      <w:pPr>
        <w:jc w:val="both"/>
      </w:pPr>
      <w:r w:rsidRPr="00B153A7">
        <w:t xml:space="preserve">We then add the recipe object to our database by call the </w:t>
      </w:r>
      <w:proofErr w:type="spellStart"/>
      <w:r w:rsidRPr="00B153A7">
        <w:t>addRecipe</w:t>
      </w:r>
      <w:proofErr w:type="spellEnd"/>
      <w:r w:rsidRPr="00B153A7">
        <w:t xml:space="preserve"> SQL method located in our DAO.</w:t>
      </w:r>
    </w:p>
    <w:p w:rsidR="00D470D3" w:rsidRPr="00B153A7" w:rsidRDefault="00D470D3" w:rsidP="00B1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lang w:val="en-NZ" w:eastAsia="en-NZ"/>
        </w:rPr>
      </w:pPr>
      <w:proofErr w:type="spellStart"/>
      <w:proofErr w:type="gramStart"/>
      <w:r w:rsidRPr="00B153A7">
        <w:rPr>
          <w:rFonts w:ascii="Courier New" w:eastAsia="Times New Roman" w:hAnsi="Courier New" w:cs="Courier New"/>
          <w:color w:val="A9B7C6"/>
          <w:sz w:val="18"/>
          <w:szCs w:val="18"/>
          <w:lang w:val="en-NZ" w:eastAsia="en-NZ"/>
        </w:rPr>
        <w:t>MainActivity.</w:t>
      </w:r>
      <w:r w:rsidRPr="00B153A7">
        <w:rPr>
          <w:rFonts w:ascii="Courier New" w:eastAsia="Times New Roman" w:hAnsi="Courier New" w:cs="Courier New"/>
          <w:i/>
          <w:iCs/>
          <w:color w:val="9876AA"/>
          <w:sz w:val="18"/>
          <w:szCs w:val="18"/>
          <w:lang w:val="en-NZ" w:eastAsia="en-NZ"/>
        </w:rPr>
        <w:t>myDatabase</w:t>
      </w:r>
      <w:r w:rsidRPr="00B153A7">
        <w:rPr>
          <w:rFonts w:ascii="Courier New" w:eastAsia="Times New Roman" w:hAnsi="Courier New" w:cs="Courier New"/>
          <w:color w:val="A9B7C6"/>
          <w:sz w:val="18"/>
          <w:szCs w:val="18"/>
          <w:lang w:val="en-NZ" w:eastAsia="en-NZ"/>
        </w:rPr>
        <w:t>.dao</w:t>
      </w:r>
      <w:proofErr w:type="spellEnd"/>
      <w:r w:rsidRPr="00B153A7">
        <w:rPr>
          <w:rFonts w:ascii="Courier New" w:eastAsia="Times New Roman" w:hAnsi="Courier New" w:cs="Courier New"/>
          <w:color w:val="A9B7C6"/>
          <w:sz w:val="18"/>
          <w:szCs w:val="18"/>
          <w:lang w:val="en-NZ" w:eastAsia="en-NZ"/>
        </w:rPr>
        <w:t>(</w:t>
      </w:r>
      <w:proofErr w:type="gramEnd"/>
      <w:r w:rsidRPr="00B153A7">
        <w:rPr>
          <w:rFonts w:ascii="Courier New" w:eastAsia="Times New Roman" w:hAnsi="Courier New" w:cs="Courier New"/>
          <w:color w:val="A9B7C6"/>
          <w:sz w:val="18"/>
          <w:szCs w:val="18"/>
          <w:lang w:val="en-NZ" w:eastAsia="en-NZ"/>
        </w:rPr>
        <w:t>).</w:t>
      </w:r>
      <w:proofErr w:type="spellStart"/>
      <w:r w:rsidRPr="00B153A7">
        <w:rPr>
          <w:rFonts w:ascii="Courier New" w:eastAsia="Times New Roman" w:hAnsi="Courier New" w:cs="Courier New"/>
          <w:color w:val="A9B7C6"/>
          <w:sz w:val="18"/>
          <w:szCs w:val="18"/>
          <w:lang w:val="en-NZ" w:eastAsia="en-NZ"/>
        </w:rPr>
        <w:t>addRecipe</w:t>
      </w:r>
      <w:proofErr w:type="spellEnd"/>
      <w:r w:rsidRPr="00B153A7">
        <w:rPr>
          <w:rFonts w:ascii="Courier New" w:eastAsia="Times New Roman" w:hAnsi="Courier New" w:cs="Courier New"/>
          <w:color w:val="A9B7C6"/>
          <w:sz w:val="18"/>
          <w:szCs w:val="18"/>
          <w:lang w:val="en-NZ" w:eastAsia="en-NZ"/>
        </w:rPr>
        <w:t>(recipe)</w:t>
      </w:r>
      <w:r w:rsidRPr="00B153A7">
        <w:rPr>
          <w:rFonts w:ascii="Courier New" w:eastAsia="Times New Roman" w:hAnsi="Courier New" w:cs="Courier New"/>
          <w:color w:val="CC7832"/>
          <w:sz w:val="18"/>
          <w:szCs w:val="18"/>
          <w:lang w:val="en-NZ" w:eastAsia="en-NZ"/>
        </w:rPr>
        <w:t>;</w:t>
      </w:r>
    </w:p>
    <w:p w:rsidR="00D470D3" w:rsidRPr="00B153A7" w:rsidRDefault="00D470D3" w:rsidP="00B153A7">
      <w:pPr>
        <w:pStyle w:val="Heading3"/>
        <w:jc w:val="both"/>
      </w:pPr>
      <w:bookmarkStart w:id="40" w:name="_Toc511244924"/>
      <w:r w:rsidRPr="00B153A7">
        <w:t>6.1.3.</w:t>
      </w:r>
      <w:r w:rsidRPr="00B153A7">
        <w:tab/>
        <w:t>My Recipes</w:t>
      </w:r>
      <w:r w:rsidR="004E45E2" w:rsidRPr="00B153A7">
        <w:t xml:space="preserve"> and Recipe Item</w:t>
      </w:r>
      <w:bookmarkEnd w:id="40"/>
    </w:p>
    <w:p w:rsidR="00D470D3" w:rsidRPr="00B153A7" w:rsidRDefault="00D470D3" w:rsidP="00B153A7">
      <w:pPr>
        <w:jc w:val="both"/>
      </w:pPr>
      <w:r w:rsidRPr="00B153A7">
        <w:t xml:space="preserve">This section of the implementation was the most challenging as I decided to use a tabbed layout to hold four fragment layouts that each contain a </w:t>
      </w:r>
      <w:proofErr w:type="spellStart"/>
      <w:r w:rsidRPr="00B153A7">
        <w:t>RecyclerView</w:t>
      </w:r>
      <w:proofErr w:type="spellEnd"/>
      <w:r w:rsidRPr="00B153A7">
        <w:t xml:space="preserve"> of each category. </w:t>
      </w:r>
    </w:p>
    <w:p w:rsidR="00D470D3" w:rsidRPr="00B153A7" w:rsidRDefault="00D470D3" w:rsidP="00B153A7">
      <w:pPr>
        <w:jc w:val="both"/>
      </w:pPr>
      <w:r w:rsidRPr="00B153A7">
        <w:t xml:space="preserve">The My Recipes activity only contains the implementation of the </w:t>
      </w:r>
      <w:proofErr w:type="spellStart"/>
      <w:r w:rsidRPr="00B153A7">
        <w:t>SectionsPageAdapter</w:t>
      </w:r>
      <w:proofErr w:type="spellEnd"/>
      <w:r w:rsidRPr="00B153A7">
        <w:t xml:space="preserve"> and the initializing of the </w:t>
      </w:r>
      <w:proofErr w:type="spellStart"/>
      <w:r w:rsidRPr="00B153A7">
        <w:t>ViewPager</w:t>
      </w:r>
      <w:proofErr w:type="spellEnd"/>
      <w:r w:rsidRPr="00B153A7">
        <w:t xml:space="preserve"> for setting up and displaying the fragments.</w:t>
      </w:r>
    </w:p>
    <w:p w:rsidR="00D470D3" w:rsidRPr="00B153A7" w:rsidRDefault="00D470D3" w:rsidP="00B153A7">
      <w:pPr>
        <w:jc w:val="both"/>
      </w:pPr>
      <w:r w:rsidRPr="00B153A7">
        <w:t xml:space="preserve">Each fragment activity has basically the same code except for the category references which are Breakfast, Lunch, Dinner and Snacks. The fragment starts by inflating the layout file used for this fragment which contains two fields/components; the search </w:t>
      </w:r>
      <w:proofErr w:type="spellStart"/>
      <w:r w:rsidRPr="00B153A7">
        <w:t>EditText</w:t>
      </w:r>
      <w:proofErr w:type="spellEnd"/>
      <w:r w:rsidRPr="00B153A7">
        <w:t xml:space="preserve"> and the </w:t>
      </w:r>
      <w:proofErr w:type="spellStart"/>
      <w:r w:rsidRPr="00B153A7">
        <w:t>RecyclerView</w:t>
      </w:r>
      <w:proofErr w:type="spellEnd"/>
      <w:r w:rsidRPr="00B153A7">
        <w:t>.</w:t>
      </w:r>
    </w:p>
    <w:p w:rsidR="004E45E2" w:rsidRPr="00B153A7" w:rsidRDefault="004E45E2" w:rsidP="00B153A7">
      <w:pPr>
        <w:jc w:val="both"/>
      </w:pPr>
      <w:r w:rsidRPr="00B153A7">
        <w:t>Initializing</w:t>
      </w:r>
      <w:r w:rsidR="00D470D3" w:rsidRPr="00B153A7">
        <w:t xml:space="preserve"> the </w:t>
      </w:r>
      <w:proofErr w:type="spellStart"/>
      <w:r w:rsidR="00D470D3" w:rsidRPr="00B153A7">
        <w:t>RecyclerView</w:t>
      </w:r>
      <w:proofErr w:type="spellEnd"/>
      <w:r w:rsidR="00D470D3" w:rsidRPr="00B153A7">
        <w:t xml:space="preserve"> to display all our recipes within our database (sorted by category), we </w:t>
      </w:r>
      <w:r w:rsidRPr="00B153A7">
        <w:t xml:space="preserve">added code which creates the </w:t>
      </w:r>
      <w:proofErr w:type="spellStart"/>
      <w:r w:rsidRPr="00B153A7">
        <w:t>RecyclerView</w:t>
      </w:r>
      <w:proofErr w:type="spellEnd"/>
      <w:r w:rsidRPr="00B153A7">
        <w:t xml:space="preserve"> itself and the </w:t>
      </w:r>
      <w:proofErr w:type="spellStart"/>
      <w:r w:rsidRPr="00B153A7">
        <w:t>RecyclerView</w:t>
      </w:r>
      <w:proofErr w:type="spellEnd"/>
      <w:r w:rsidRPr="00B153A7">
        <w:t xml:space="preserve"> adapter which is responsible for adding the </w:t>
      </w:r>
      <w:proofErr w:type="spellStart"/>
      <w:r w:rsidRPr="00B153A7">
        <w:t>RecyclerView</w:t>
      </w:r>
      <w:proofErr w:type="spellEnd"/>
      <w:r w:rsidRPr="00B153A7">
        <w:t xml:space="preserve"> items to the </w:t>
      </w:r>
      <w:proofErr w:type="spellStart"/>
      <w:r w:rsidRPr="00B153A7">
        <w:t>RecyclerView</w:t>
      </w:r>
      <w:proofErr w:type="spellEnd"/>
      <w:r w:rsidRPr="00B153A7">
        <w:t>.</w:t>
      </w:r>
    </w:p>
    <w:p w:rsidR="004E45E2" w:rsidRPr="00B153A7" w:rsidRDefault="004E45E2" w:rsidP="00B153A7">
      <w:pPr>
        <w:jc w:val="both"/>
      </w:pPr>
      <w:r w:rsidRPr="00B153A7">
        <w:br w:type="page"/>
      </w:r>
    </w:p>
    <w:p w:rsidR="004E45E2" w:rsidRPr="00B153A7" w:rsidRDefault="004E45E2" w:rsidP="00B153A7">
      <w:pPr>
        <w:jc w:val="both"/>
      </w:pPr>
      <w:r w:rsidRPr="00B153A7">
        <w:lastRenderedPageBreak/>
        <w:t xml:space="preserve">We couldn’t add a generic search filter for our </w:t>
      </w:r>
      <w:proofErr w:type="spellStart"/>
      <w:r w:rsidRPr="00B153A7">
        <w:t>RecyclerView</w:t>
      </w:r>
      <w:proofErr w:type="spellEnd"/>
      <w:r w:rsidRPr="00B153A7">
        <w:t xml:space="preserve"> because we had four </w:t>
      </w:r>
      <w:proofErr w:type="spellStart"/>
      <w:r w:rsidRPr="00B153A7">
        <w:t>recyclerViews</w:t>
      </w:r>
      <w:proofErr w:type="spellEnd"/>
      <w:r w:rsidRPr="00B153A7">
        <w:t xml:space="preserve"> contain within four fragments in the same activity so we had to get creative. We use the search </w:t>
      </w:r>
      <w:proofErr w:type="spellStart"/>
      <w:r w:rsidRPr="00B153A7">
        <w:t>EditText</w:t>
      </w:r>
      <w:proofErr w:type="spellEnd"/>
      <w:r w:rsidRPr="00B153A7">
        <w:t xml:space="preserve"> to handle the user input of the search, the actual searching function is done between the fragment class and the adapter class.</w:t>
      </w:r>
    </w:p>
    <w:p w:rsidR="004E45E2" w:rsidRPr="00B153A7" w:rsidRDefault="004E45E2" w:rsidP="00B153A7">
      <w:pPr>
        <w:jc w:val="both"/>
      </w:pPr>
      <w:r w:rsidRPr="00B153A7">
        <w:t xml:space="preserve">Now we can talk about the error I mentioned earlier, for a user to open a selected recipe by touching an item within the </w:t>
      </w:r>
      <w:proofErr w:type="spellStart"/>
      <w:r w:rsidRPr="00B153A7">
        <w:t>RecyclerView</w:t>
      </w:r>
      <w:proofErr w:type="spellEnd"/>
      <w:r w:rsidRPr="00B153A7">
        <w:t xml:space="preserve"> we had to create an </w:t>
      </w:r>
      <w:proofErr w:type="spellStart"/>
      <w:r w:rsidRPr="00B153A7">
        <w:t>OnClickListener</w:t>
      </w:r>
      <w:proofErr w:type="spellEnd"/>
      <w:r w:rsidRPr="00B153A7">
        <w:t xml:space="preserve"> within the adapter class that creates an intent to parse the currently selected recipes data to </w:t>
      </w:r>
      <w:r w:rsidR="005B3B46" w:rsidRPr="00B153A7">
        <w:t xml:space="preserve">the Recipe Item activity (this activity displays the recipe to the user). The error/problem I faced was that data I was sending to the Recipe Item activity was all null except the Id, Recipe Name and Serving Size. I spent countless hours tackling the error from numerous angles which included re-writing it several different ways. The error/problem in the end was my own human error, the SQL method that was receiving each categories recipe list was only receiving the Id, Recipe Name and Serving Size. </w:t>
      </w:r>
    </w:p>
    <w:p w:rsidR="005B3B46" w:rsidRPr="00B153A7" w:rsidRDefault="005B3B46" w:rsidP="00B153A7">
      <w:pPr>
        <w:jc w:val="both"/>
      </w:pPr>
      <w:r w:rsidRPr="00B153A7">
        <w:t>Problem:</w:t>
      </w:r>
    </w:p>
    <w:p w:rsidR="005B3B46" w:rsidRPr="00B153A7" w:rsidRDefault="005B3B46" w:rsidP="00B1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lang w:val="en-NZ" w:eastAsia="en-NZ"/>
        </w:rPr>
      </w:pPr>
      <w:proofErr w:type="gramStart"/>
      <w:r w:rsidRPr="00B153A7">
        <w:rPr>
          <w:rFonts w:ascii="Courier New" w:eastAsia="Times New Roman" w:hAnsi="Courier New" w:cs="Courier New"/>
          <w:color w:val="BBB529"/>
          <w:sz w:val="18"/>
          <w:szCs w:val="18"/>
          <w:lang w:val="en-NZ" w:eastAsia="en-NZ"/>
        </w:rPr>
        <w:t>@Query</w:t>
      </w:r>
      <w:r w:rsidRPr="00B153A7">
        <w:rPr>
          <w:rFonts w:ascii="Courier New" w:eastAsia="Times New Roman" w:hAnsi="Courier New" w:cs="Courier New"/>
          <w:color w:val="A9B7C6"/>
          <w:sz w:val="18"/>
          <w:szCs w:val="18"/>
          <w:lang w:val="en-NZ" w:eastAsia="en-NZ"/>
        </w:rPr>
        <w:t>(</w:t>
      </w:r>
      <w:proofErr w:type="gramEnd"/>
      <w:r w:rsidRPr="00B153A7">
        <w:rPr>
          <w:rFonts w:ascii="Courier New" w:eastAsia="Times New Roman" w:hAnsi="Courier New" w:cs="Courier New"/>
          <w:color w:val="6A8759"/>
          <w:sz w:val="18"/>
          <w:szCs w:val="18"/>
          <w:lang w:val="en-NZ" w:eastAsia="en-NZ"/>
        </w:rPr>
        <w:t xml:space="preserve">"select id, </w:t>
      </w:r>
      <w:proofErr w:type="spellStart"/>
      <w:r w:rsidRPr="00B153A7">
        <w:rPr>
          <w:rFonts w:ascii="Courier New" w:eastAsia="Times New Roman" w:hAnsi="Courier New" w:cs="Courier New"/>
          <w:color w:val="6A8759"/>
          <w:sz w:val="18"/>
          <w:szCs w:val="18"/>
          <w:lang w:val="en-NZ" w:eastAsia="en-NZ"/>
        </w:rPr>
        <w:t>recipeName</w:t>
      </w:r>
      <w:proofErr w:type="spellEnd"/>
      <w:r w:rsidRPr="00B153A7">
        <w:rPr>
          <w:rFonts w:ascii="Courier New" w:eastAsia="Times New Roman" w:hAnsi="Courier New" w:cs="Courier New"/>
          <w:color w:val="6A8759"/>
          <w:sz w:val="18"/>
          <w:szCs w:val="18"/>
          <w:lang w:val="en-NZ" w:eastAsia="en-NZ"/>
        </w:rPr>
        <w:t xml:space="preserve">, </w:t>
      </w:r>
      <w:proofErr w:type="spellStart"/>
      <w:r w:rsidRPr="00B153A7">
        <w:rPr>
          <w:rFonts w:ascii="Courier New" w:eastAsia="Times New Roman" w:hAnsi="Courier New" w:cs="Courier New"/>
          <w:color w:val="6A8759"/>
          <w:sz w:val="18"/>
          <w:szCs w:val="18"/>
          <w:lang w:val="en-NZ" w:eastAsia="en-NZ"/>
        </w:rPr>
        <w:t>servingSize</w:t>
      </w:r>
      <w:proofErr w:type="spellEnd"/>
      <w:r w:rsidRPr="00B153A7">
        <w:rPr>
          <w:rFonts w:ascii="Courier New" w:eastAsia="Times New Roman" w:hAnsi="Courier New" w:cs="Courier New"/>
          <w:color w:val="6A8759"/>
          <w:sz w:val="18"/>
          <w:szCs w:val="18"/>
          <w:lang w:val="en-NZ" w:eastAsia="en-NZ"/>
        </w:rPr>
        <w:t xml:space="preserve"> from Recipes where category='Breakfast'"</w:t>
      </w:r>
      <w:r w:rsidRPr="00B153A7">
        <w:rPr>
          <w:rFonts w:ascii="Courier New" w:eastAsia="Times New Roman" w:hAnsi="Courier New" w:cs="Courier New"/>
          <w:color w:val="A9B7C6"/>
          <w:sz w:val="18"/>
          <w:szCs w:val="18"/>
          <w:lang w:val="en-NZ" w:eastAsia="en-NZ"/>
        </w:rPr>
        <w:t>)</w:t>
      </w:r>
      <w:r w:rsidRPr="00B153A7">
        <w:rPr>
          <w:rFonts w:ascii="Courier New" w:eastAsia="Times New Roman" w:hAnsi="Courier New" w:cs="Courier New"/>
          <w:color w:val="A9B7C6"/>
          <w:sz w:val="18"/>
          <w:szCs w:val="18"/>
          <w:lang w:val="en-NZ" w:eastAsia="en-NZ"/>
        </w:rPr>
        <w:br/>
        <w:t xml:space="preserve">List&lt;Recipe&gt; </w:t>
      </w:r>
      <w:proofErr w:type="spellStart"/>
      <w:r w:rsidRPr="00B153A7">
        <w:rPr>
          <w:rFonts w:ascii="Courier New" w:eastAsia="Times New Roman" w:hAnsi="Courier New" w:cs="Courier New"/>
          <w:color w:val="FFC66D"/>
          <w:sz w:val="18"/>
          <w:szCs w:val="18"/>
          <w:lang w:val="en-NZ" w:eastAsia="en-NZ"/>
        </w:rPr>
        <w:t>getRecipesBreakfast</w:t>
      </w:r>
      <w:proofErr w:type="spellEnd"/>
      <w:r w:rsidRPr="00B153A7">
        <w:rPr>
          <w:rFonts w:ascii="Courier New" w:eastAsia="Times New Roman" w:hAnsi="Courier New" w:cs="Courier New"/>
          <w:color w:val="A9B7C6"/>
          <w:sz w:val="18"/>
          <w:szCs w:val="18"/>
          <w:lang w:val="en-NZ" w:eastAsia="en-NZ"/>
        </w:rPr>
        <w:t>()</w:t>
      </w:r>
      <w:r w:rsidRPr="00B153A7">
        <w:rPr>
          <w:rFonts w:ascii="Courier New" w:eastAsia="Times New Roman" w:hAnsi="Courier New" w:cs="Courier New"/>
          <w:color w:val="CC7832"/>
          <w:sz w:val="18"/>
          <w:szCs w:val="18"/>
          <w:lang w:val="en-NZ" w:eastAsia="en-NZ"/>
        </w:rPr>
        <w:t>;</w:t>
      </w:r>
    </w:p>
    <w:p w:rsidR="005B3B46" w:rsidRPr="00B153A7" w:rsidRDefault="005B3B46" w:rsidP="00B153A7">
      <w:pPr>
        <w:jc w:val="both"/>
      </w:pPr>
      <w:r w:rsidRPr="00B153A7">
        <w:t>Solution:</w:t>
      </w:r>
    </w:p>
    <w:p w:rsidR="005B3B46" w:rsidRPr="00B153A7" w:rsidRDefault="005B3B46" w:rsidP="00B1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lang w:val="en-NZ" w:eastAsia="en-NZ"/>
        </w:rPr>
      </w:pPr>
      <w:proofErr w:type="gramStart"/>
      <w:r w:rsidRPr="00B153A7">
        <w:rPr>
          <w:rFonts w:ascii="Courier New" w:eastAsia="Times New Roman" w:hAnsi="Courier New" w:cs="Courier New"/>
          <w:color w:val="BBB529"/>
          <w:sz w:val="18"/>
          <w:szCs w:val="18"/>
          <w:lang w:val="en-NZ" w:eastAsia="en-NZ"/>
        </w:rPr>
        <w:t>@Query</w:t>
      </w:r>
      <w:r w:rsidRPr="00B153A7">
        <w:rPr>
          <w:rFonts w:ascii="Courier New" w:eastAsia="Times New Roman" w:hAnsi="Courier New" w:cs="Courier New"/>
          <w:color w:val="A9B7C6"/>
          <w:sz w:val="18"/>
          <w:szCs w:val="18"/>
          <w:lang w:val="en-NZ" w:eastAsia="en-NZ"/>
        </w:rPr>
        <w:t>(</w:t>
      </w:r>
      <w:proofErr w:type="gramEnd"/>
      <w:r w:rsidRPr="00B153A7">
        <w:rPr>
          <w:rFonts w:ascii="Courier New" w:eastAsia="Times New Roman" w:hAnsi="Courier New" w:cs="Courier New"/>
          <w:color w:val="6A8759"/>
          <w:sz w:val="18"/>
          <w:szCs w:val="18"/>
          <w:lang w:val="en-NZ" w:eastAsia="en-NZ"/>
        </w:rPr>
        <w:t xml:space="preserve">"select id, </w:t>
      </w:r>
      <w:proofErr w:type="spellStart"/>
      <w:r w:rsidRPr="00B153A7">
        <w:rPr>
          <w:rFonts w:ascii="Courier New" w:eastAsia="Times New Roman" w:hAnsi="Courier New" w:cs="Courier New"/>
          <w:color w:val="6A8759"/>
          <w:sz w:val="18"/>
          <w:szCs w:val="18"/>
          <w:lang w:val="en-NZ" w:eastAsia="en-NZ"/>
        </w:rPr>
        <w:t>recipeName</w:t>
      </w:r>
      <w:proofErr w:type="spellEnd"/>
      <w:r w:rsidRPr="00B153A7">
        <w:rPr>
          <w:rFonts w:ascii="Courier New" w:eastAsia="Times New Roman" w:hAnsi="Courier New" w:cs="Courier New"/>
          <w:color w:val="6A8759"/>
          <w:sz w:val="18"/>
          <w:szCs w:val="18"/>
          <w:lang w:val="en-NZ" w:eastAsia="en-NZ"/>
        </w:rPr>
        <w:t xml:space="preserve">, </w:t>
      </w:r>
      <w:proofErr w:type="spellStart"/>
      <w:r w:rsidRPr="00B153A7">
        <w:rPr>
          <w:rFonts w:ascii="Courier New" w:eastAsia="Times New Roman" w:hAnsi="Courier New" w:cs="Courier New"/>
          <w:color w:val="6A8759"/>
          <w:sz w:val="18"/>
          <w:szCs w:val="18"/>
          <w:lang w:val="en-NZ" w:eastAsia="en-NZ"/>
        </w:rPr>
        <w:t>servingSize</w:t>
      </w:r>
      <w:proofErr w:type="spellEnd"/>
      <w:r w:rsidRPr="00B153A7">
        <w:rPr>
          <w:rFonts w:ascii="Courier New" w:eastAsia="Times New Roman" w:hAnsi="Courier New" w:cs="Courier New"/>
          <w:color w:val="6A8759"/>
          <w:sz w:val="18"/>
          <w:szCs w:val="18"/>
          <w:lang w:val="en-NZ" w:eastAsia="en-NZ"/>
        </w:rPr>
        <w:t xml:space="preserve">, category, </w:t>
      </w:r>
      <w:proofErr w:type="spellStart"/>
      <w:r w:rsidRPr="00B153A7">
        <w:rPr>
          <w:rFonts w:ascii="Courier New" w:eastAsia="Times New Roman" w:hAnsi="Courier New" w:cs="Courier New"/>
          <w:color w:val="6A8759"/>
          <w:sz w:val="18"/>
          <w:szCs w:val="18"/>
          <w:lang w:val="en-NZ" w:eastAsia="en-NZ"/>
        </w:rPr>
        <w:t>prepTime</w:t>
      </w:r>
      <w:proofErr w:type="spellEnd"/>
      <w:r w:rsidRPr="00B153A7">
        <w:rPr>
          <w:rFonts w:ascii="Courier New" w:eastAsia="Times New Roman" w:hAnsi="Courier New" w:cs="Courier New"/>
          <w:color w:val="6A8759"/>
          <w:sz w:val="18"/>
          <w:szCs w:val="18"/>
          <w:lang w:val="en-NZ" w:eastAsia="en-NZ"/>
        </w:rPr>
        <w:t xml:space="preserve">, </w:t>
      </w:r>
      <w:proofErr w:type="spellStart"/>
      <w:r w:rsidRPr="00B153A7">
        <w:rPr>
          <w:rFonts w:ascii="Courier New" w:eastAsia="Times New Roman" w:hAnsi="Courier New" w:cs="Courier New"/>
          <w:color w:val="6A8759"/>
          <w:sz w:val="18"/>
          <w:szCs w:val="18"/>
          <w:lang w:val="en-NZ" w:eastAsia="en-NZ"/>
        </w:rPr>
        <w:t>cookTime</w:t>
      </w:r>
      <w:proofErr w:type="spellEnd"/>
      <w:r w:rsidRPr="00B153A7">
        <w:rPr>
          <w:rFonts w:ascii="Courier New" w:eastAsia="Times New Roman" w:hAnsi="Courier New" w:cs="Courier New"/>
          <w:color w:val="6A8759"/>
          <w:sz w:val="18"/>
          <w:szCs w:val="18"/>
          <w:lang w:val="en-NZ" w:eastAsia="en-NZ"/>
        </w:rPr>
        <w:t>, ingredients, instructions from Recipes where category='Breakfast'"</w:t>
      </w:r>
      <w:r w:rsidRPr="00B153A7">
        <w:rPr>
          <w:rFonts w:ascii="Courier New" w:eastAsia="Times New Roman" w:hAnsi="Courier New" w:cs="Courier New"/>
          <w:color w:val="A9B7C6"/>
          <w:sz w:val="18"/>
          <w:szCs w:val="18"/>
          <w:lang w:val="en-NZ" w:eastAsia="en-NZ"/>
        </w:rPr>
        <w:t>)</w:t>
      </w:r>
      <w:r w:rsidRPr="00B153A7">
        <w:rPr>
          <w:rFonts w:ascii="Courier New" w:eastAsia="Times New Roman" w:hAnsi="Courier New" w:cs="Courier New"/>
          <w:color w:val="A9B7C6"/>
          <w:sz w:val="18"/>
          <w:szCs w:val="18"/>
          <w:lang w:val="en-NZ" w:eastAsia="en-NZ"/>
        </w:rPr>
        <w:br/>
        <w:t xml:space="preserve">List&lt;Recipe&gt; </w:t>
      </w:r>
      <w:proofErr w:type="spellStart"/>
      <w:r w:rsidRPr="00B153A7">
        <w:rPr>
          <w:rFonts w:ascii="Courier New" w:eastAsia="Times New Roman" w:hAnsi="Courier New" w:cs="Courier New"/>
          <w:color w:val="FFC66D"/>
          <w:sz w:val="18"/>
          <w:szCs w:val="18"/>
          <w:lang w:val="en-NZ" w:eastAsia="en-NZ"/>
        </w:rPr>
        <w:t>getRecipesBreakfast</w:t>
      </w:r>
      <w:proofErr w:type="spellEnd"/>
      <w:r w:rsidRPr="00B153A7">
        <w:rPr>
          <w:rFonts w:ascii="Courier New" w:eastAsia="Times New Roman" w:hAnsi="Courier New" w:cs="Courier New"/>
          <w:color w:val="A9B7C6"/>
          <w:sz w:val="18"/>
          <w:szCs w:val="18"/>
          <w:lang w:val="en-NZ" w:eastAsia="en-NZ"/>
        </w:rPr>
        <w:t>()</w:t>
      </w:r>
      <w:r w:rsidRPr="00B153A7">
        <w:rPr>
          <w:rFonts w:ascii="Courier New" w:eastAsia="Times New Roman" w:hAnsi="Courier New" w:cs="Courier New"/>
          <w:color w:val="CC7832"/>
          <w:sz w:val="18"/>
          <w:szCs w:val="18"/>
          <w:lang w:val="en-NZ" w:eastAsia="en-NZ"/>
        </w:rPr>
        <w:t>;</w:t>
      </w:r>
    </w:p>
    <w:p w:rsidR="00A21EE1" w:rsidRPr="00B153A7" w:rsidRDefault="005B3B46" w:rsidP="00B153A7">
      <w:pPr>
        <w:jc w:val="both"/>
      </w:pPr>
      <w:r w:rsidRPr="00B153A7">
        <w:t xml:space="preserve">The Recipe Item activity contains the method to retrieve the Intent from the adapter and then sets the values to the </w:t>
      </w:r>
      <w:proofErr w:type="spellStart"/>
      <w:r w:rsidRPr="00B153A7">
        <w:t>TextViews</w:t>
      </w:r>
      <w:proofErr w:type="spellEnd"/>
      <w:r w:rsidRPr="00B153A7">
        <w:t xml:space="preserve"> within its Layout file.</w:t>
      </w:r>
    </w:p>
    <w:p w:rsidR="00A21EE1" w:rsidRPr="00B153A7" w:rsidRDefault="00A21EE1" w:rsidP="00B153A7">
      <w:pPr>
        <w:pStyle w:val="Heading3"/>
        <w:jc w:val="both"/>
      </w:pPr>
      <w:bookmarkStart w:id="41" w:name="_Toc511244925"/>
      <w:r w:rsidRPr="00B153A7">
        <w:t>Navigation Bar – Bottom of Application</w:t>
      </w:r>
      <w:bookmarkEnd w:id="41"/>
    </w:p>
    <w:p w:rsidR="000406A2" w:rsidRPr="00B153A7" w:rsidRDefault="000406A2" w:rsidP="00B153A7">
      <w:pPr>
        <w:jc w:val="both"/>
      </w:pPr>
      <w:r w:rsidRPr="00B153A7">
        <w:t>We decided to implement a navigation bar at the bottom of the application that appears on all the activities except the Recipe Item activity. This is done by creating a Navigation Helper class which works alongside the activity to display the navigation.</w:t>
      </w:r>
    </w:p>
    <w:p w:rsidR="00FF56CE" w:rsidRPr="00B153A7" w:rsidRDefault="000406A2" w:rsidP="00B153A7">
      <w:pPr>
        <w:jc w:val="both"/>
      </w:pPr>
      <w:r w:rsidRPr="00B153A7">
        <w:t>This implementation was straightforward and we ran into no errors during this section.</w:t>
      </w:r>
    </w:p>
    <w:p w:rsidR="000406A2" w:rsidRPr="00B153A7" w:rsidRDefault="00FF56CE" w:rsidP="00B153A7">
      <w:pPr>
        <w:jc w:val="both"/>
      </w:pPr>
      <w:r w:rsidRPr="00B153A7">
        <w:br w:type="page"/>
      </w:r>
    </w:p>
    <w:p w:rsidR="000406A2" w:rsidRPr="00B153A7" w:rsidRDefault="000406A2" w:rsidP="00B153A7">
      <w:pPr>
        <w:pStyle w:val="Heading3"/>
        <w:jc w:val="both"/>
      </w:pPr>
      <w:bookmarkStart w:id="42" w:name="_Toc511244926"/>
      <w:r w:rsidRPr="00B153A7">
        <w:lastRenderedPageBreak/>
        <w:t>Other</w:t>
      </w:r>
      <w:bookmarkEnd w:id="42"/>
    </w:p>
    <w:p w:rsidR="005F5A03" w:rsidRPr="00B153A7" w:rsidRDefault="00FF56CE" w:rsidP="00B153A7">
      <w:pPr>
        <w:jc w:val="both"/>
      </w:pPr>
      <w:r w:rsidRPr="00B153A7">
        <w:t xml:space="preserve">Most of my debugging was done by setting </w:t>
      </w:r>
      <w:proofErr w:type="spellStart"/>
      <w:r w:rsidRPr="00B153A7">
        <w:t>Log.d</w:t>
      </w:r>
      <w:proofErr w:type="spellEnd"/>
      <w:r w:rsidRPr="00B153A7">
        <w:t xml:space="preserve"> functions to methods so that </w:t>
      </w:r>
      <w:proofErr w:type="gramStart"/>
      <w:r w:rsidRPr="00B153A7">
        <w:t>It</w:t>
      </w:r>
      <w:proofErr w:type="gramEnd"/>
      <w:r w:rsidRPr="00B153A7">
        <w:t xml:space="preserve"> displays a log every time that method is called, doing this I could pin-point many errors and resolve them very quickly.</w:t>
      </w:r>
    </w:p>
    <w:p w:rsidR="000406A2" w:rsidRPr="00B153A7" w:rsidRDefault="000406A2" w:rsidP="00B153A7">
      <w:pPr>
        <w:jc w:val="both"/>
      </w:pPr>
      <w:r w:rsidRPr="00B153A7">
        <w:t xml:space="preserve">The Online Recipe Hub activity is viewable but only displays some text </w:t>
      </w:r>
      <w:r w:rsidR="008B01C6" w:rsidRPr="00B153A7">
        <w:t>“Coming Soon!</w:t>
      </w:r>
      <w:proofErr w:type="gramStart"/>
      <w:r w:rsidR="008B01C6" w:rsidRPr="00B153A7">
        <w:t>”.</w:t>
      </w:r>
      <w:proofErr w:type="gramEnd"/>
      <w:r w:rsidR="008B01C6" w:rsidRPr="00B153A7">
        <w:t xml:space="preserve"> Implementing this by the looks of it will almost mimic the offline version however, an online database is just required.</w:t>
      </w:r>
    </w:p>
    <w:p w:rsidR="008B01C6" w:rsidRPr="00B153A7" w:rsidRDefault="008B01C6" w:rsidP="00B153A7">
      <w:pPr>
        <w:jc w:val="both"/>
      </w:pPr>
      <w:r w:rsidRPr="00B153A7">
        <w:t>The upload to Recipe Hub function will be parsing the current viewed recipe’s object and adding it to the Online database, basically an add button.</w:t>
      </w:r>
    </w:p>
    <w:p w:rsidR="00705FDA" w:rsidRPr="00B153A7" w:rsidRDefault="007D7997" w:rsidP="00B153A7">
      <w:pPr>
        <w:jc w:val="both"/>
      </w:pPr>
      <w:r w:rsidRPr="00B153A7">
        <w:t>We had thought of implementing a function that allows a user to choose an image(s) from their devices gallery or to open the camera and take a picture live. However, implementing this function proved very difficult with our lack of knowledge so we decided to put it on the list for future work.</w:t>
      </w:r>
    </w:p>
    <w:p w:rsidR="00FF56CE" w:rsidRPr="00B153A7" w:rsidRDefault="00705FDA" w:rsidP="00B153A7">
      <w:pPr>
        <w:jc w:val="both"/>
      </w:pPr>
      <w:r w:rsidRPr="00B153A7">
        <w:t>My explanations may not be on point exactly so please refer to the source code for a better understanding.</w:t>
      </w:r>
    </w:p>
    <w:p w:rsidR="00FF56CE" w:rsidRPr="00B153A7" w:rsidRDefault="00FF56CE" w:rsidP="00B153A7">
      <w:pPr>
        <w:jc w:val="both"/>
      </w:pPr>
      <w:r w:rsidRPr="00B153A7">
        <w:br w:type="page"/>
      </w:r>
    </w:p>
    <w:p w:rsidR="00705FDA" w:rsidRPr="00B153A7" w:rsidRDefault="00705FDA" w:rsidP="00B153A7">
      <w:pPr>
        <w:jc w:val="both"/>
      </w:pPr>
    </w:p>
    <w:p w:rsidR="00D209C9" w:rsidRPr="00B153A7" w:rsidRDefault="00FF56CE" w:rsidP="00B153A7">
      <w:pPr>
        <w:pStyle w:val="Heading1"/>
        <w:shd w:val="clear" w:color="auto" w:fill="auto"/>
        <w:jc w:val="both"/>
      </w:pPr>
      <w:bookmarkStart w:id="43" w:name="_Toc511244927"/>
      <w:r w:rsidRPr="00B153A7">
        <w:t xml:space="preserve">Chapter 7: </w:t>
      </w:r>
      <w:r w:rsidR="00D209C9" w:rsidRPr="00B153A7">
        <w:t xml:space="preserve">Future </w:t>
      </w:r>
      <w:r w:rsidR="0026232F" w:rsidRPr="00B153A7">
        <w:t>WORK AND</w:t>
      </w:r>
      <w:r w:rsidRPr="00B153A7">
        <w:t xml:space="preserve"> Conclusion</w:t>
      </w:r>
      <w:bookmarkEnd w:id="43"/>
    </w:p>
    <w:p w:rsidR="00433514" w:rsidRPr="00B153A7" w:rsidRDefault="00D209C9" w:rsidP="00B153A7">
      <w:pPr>
        <w:jc w:val="both"/>
      </w:pPr>
      <w:r w:rsidRPr="00B153A7">
        <w:t xml:space="preserve">All the functionalities that where not achieved are all being pushed to this section for future work. These </w:t>
      </w:r>
      <w:r w:rsidR="00433514" w:rsidRPr="00B153A7">
        <w:t>include:</w:t>
      </w:r>
    </w:p>
    <w:p w:rsidR="00433514" w:rsidRPr="00B153A7" w:rsidRDefault="00D209C9" w:rsidP="00B153A7">
      <w:pPr>
        <w:pStyle w:val="ListParagraph"/>
        <w:numPr>
          <w:ilvl w:val="0"/>
          <w:numId w:val="29"/>
        </w:numPr>
        <w:jc w:val="both"/>
      </w:pPr>
      <w:r w:rsidRPr="00B153A7">
        <w:t>Adding the Online Recipe Hub component for shar</w:t>
      </w:r>
      <w:r w:rsidR="00433514" w:rsidRPr="00B153A7">
        <w:t>ing and storing recipes online.</w:t>
      </w:r>
    </w:p>
    <w:p w:rsidR="00433514" w:rsidRPr="00B153A7" w:rsidRDefault="00433514" w:rsidP="00B153A7">
      <w:pPr>
        <w:pStyle w:val="ListParagraph"/>
        <w:numPr>
          <w:ilvl w:val="0"/>
          <w:numId w:val="29"/>
        </w:numPr>
        <w:jc w:val="both"/>
      </w:pPr>
      <w:r w:rsidRPr="00B153A7">
        <w:t>The camera and gallery function to allow users to select images from their devices gallery or take a live photo with the camera function.</w:t>
      </w:r>
    </w:p>
    <w:p w:rsidR="00433514" w:rsidRPr="00B153A7" w:rsidRDefault="00433514" w:rsidP="00B153A7">
      <w:pPr>
        <w:pStyle w:val="ListParagraph"/>
        <w:numPr>
          <w:ilvl w:val="0"/>
          <w:numId w:val="29"/>
        </w:numPr>
        <w:jc w:val="both"/>
      </w:pPr>
      <w:r w:rsidRPr="00B153A7">
        <w:t>To implement the Update and Delete functions for the recipes to finish off the CRUD component.</w:t>
      </w:r>
    </w:p>
    <w:p w:rsidR="00433514" w:rsidRPr="00B153A7" w:rsidRDefault="00433514" w:rsidP="00B153A7">
      <w:pPr>
        <w:pStyle w:val="ListParagraph"/>
        <w:numPr>
          <w:ilvl w:val="0"/>
          <w:numId w:val="29"/>
        </w:numPr>
        <w:jc w:val="both"/>
      </w:pPr>
      <w:r w:rsidRPr="00B153A7">
        <w:t>The ability to share to social media (Facebook).</w:t>
      </w:r>
    </w:p>
    <w:p w:rsidR="00433514" w:rsidRPr="00B153A7" w:rsidRDefault="00433514" w:rsidP="00B153A7">
      <w:pPr>
        <w:pStyle w:val="ListParagraph"/>
        <w:numPr>
          <w:ilvl w:val="0"/>
          <w:numId w:val="29"/>
        </w:numPr>
        <w:jc w:val="both"/>
      </w:pPr>
      <w:r w:rsidRPr="00B153A7">
        <w:t>A login system that allows users to create profiles.</w:t>
      </w:r>
    </w:p>
    <w:p w:rsidR="00433514" w:rsidRPr="00B153A7" w:rsidRDefault="00433514" w:rsidP="00B153A7">
      <w:pPr>
        <w:pStyle w:val="ListParagraph"/>
        <w:numPr>
          <w:ilvl w:val="0"/>
          <w:numId w:val="29"/>
        </w:numPr>
        <w:jc w:val="both"/>
      </w:pPr>
      <w:r w:rsidRPr="00B153A7">
        <w:t>A rating system so that users can rate other recipes.</w:t>
      </w:r>
    </w:p>
    <w:p w:rsidR="00433514" w:rsidRPr="00B153A7" w:rsidRDefault="00433514" w:rsidP="00B153A7">
      <w:pPr>
        <w:pStyle w:val="ListParagraph"/>
        <w:numPr>
          <w:ilvl w:val="0"/>
          <w:numId w:val="29"/>
        </w:numPr>
        <w:jc w:val="both"/>
      </w:pPr>
      <w:r w:rsidRPr="00B153A7">
        <w:t>And of course, the ability to be available on IOS devices.</w:t>
      </w:r>
    </w:p>
    <w:p w:rsidR="00FF56CE" w:rsidRPr="00B153A7" w:rsidRDefault="00FF56CE" w:rsidP="00B153A7">
      <w:pPr>
        <w:jc w:val="both"/>
      </w:pPr>
      <w:r w:rsidRPr="00B153A7">
        <w:t>To conclude this paper, we believe that we faced several limitations that restricted us from achieving all our functionalities. These include:</w:t>
      </w:r>
    </w:p>
    <w:p w:rsidR="00FF56CE" w:rsidRPr="00B153A7" w:rsidRDefault="00FF56CE" w:rsidP="00B153A7">
      <w:pPr>
        <w:pStyle w:val="ListParagraph"/>
        <w:numPr>
          <w:ilvl w:val="0"/>
          <w:numId w:val="30"/>
        </w:numPr>
        <w:jc w:val="both"/>
      </w:pPr>
      <w:r w:rsidRPr="00B153A7">
        <w:t>Time constraint</w:t>
      </w:r>
    </w:p>
    <w:p w:rsidR="00FF56CE" w:rsidRPr="00B153A7" w:rsidRDefault="00FF56CE" w:rsidP="00B153A7">
      <w:pPr>
        <w:pStyle w:val="ListParagraph"/>
        <w:numPr>
          <w:ilvl w:val="0"/>
          <w:numId w:val="30"/>
        </w:numPr>
        <w:jc w:val="both"/>
      </w:pPr>
      <w:r w:rsidRPr="00B153A7">
        <w:t>Lack of Language Knowledge (Java and XML)</w:t>
      </w:r>
    </w:p>
    <w:p w:rsidR="00FF56CE" w:rsidRPr="00B153A7" w:rsidRDefault="00FF56CE" w:rsidP="00B153A7">
      <w:pPr>
        <w:jc w:val="both"/>
      </w:pPr>
      <w:r w:rsidRPr="00B153A7">
        <w:t xml:space="preserve">Having more of </w:t>
      </w:r>
      <w:r w:rsidR="00CB5F45" w:rsidRPr="00B153A7">
        <w:t>both</w:t>
      </w:r>
      <w:r w:rsidRPr="00B153A7">
        <w:t xml:space="preserve"> would </w:t>
      </w:r>
      <w:r w:rsidR="00CB5F45" w:rsidRPr="00B153A7">
        <w:t>have</w:t>
      </w:r>
      <w:r w:rsidRPr="00B153A7">
        <w:t xml:space="preserve"> allowed us to achieve most if not </w:t>
      </w:r>
      <w:r w:rsidR="00382277" w:rsidRPr="00B153A7">
        <w:t>all</w:t>
      </w:r>
      <w:r w:rsidRPr="00B153A7">
        <w:t xml:space="preserve"> our functionalities but, for the time and knowledge we had we believe that we successfully achieved our goal of creating a prototype for storing recipes via mobile application.</w:t>
      </w:r>
      <w:r w:rsidR="00CB5F45" w:rsidRPr="00B153A7">
        <w:t xml:space="preserve"> The amount of knowledge we gained from developing this prototype will </w:t>
      </w:r>
      <w:r w:rsidR="00382277" w:rsidRPr="00B153A7">
        <w:t>help</w:t>
      </w:r>
      <w:r w:rsidR="00CB5F45" w:rsidRPr="00B153A7">
        <w:t xml:space="preserve"> us in the future with android mobile development.</w:t>
      </w:r>
    </w:p>
    <w:p w:rsidR="00CB5F45" w:rsidRPr="00B153A7" w:rsidRDefault="00CB5F45" w:rsidP="00B153A7">
      <w:pPr>
        <w:jc w:val="both"/>
      </w:pPr>
    </w:p>
    <w:p w:rsidR="00FF56CE" w:rsidRPr="00B153A7" w:rsidRDefault="00FF56CE" w:rsidP="00B153A7">
      <w:pPr>
        <w:jc w:val="both"/>
      </w:pPr>
    </w:p>
    <w:p w:rsidR="00FF56CE" w:rsidRPr="00B153A7" w:rsidRDefault="00FF56CE" w:rsidP="00B153A7">
      <w:pPr>
        <w:jc w:val="both"/>
      </w:pPr>
    </w:p>
    <w:p w:rsidR="00433514" w:rsidRPr="00B153A7" w:rsidRDefault="00433514" w:rsidP="00B153A7">
      <w:pPr>
        <w:jc w:val="both"/>
      </w:pPr>
    </w:p>
    <w:p w:rsidR="00B313B8" w:rsidRPr="00B153A7" w:rsidRDefault="00472576" w:rsidP="00B153A7">
      <w:pPr>
        <w:pStyle w:val="ListParagraph"/>
        <w:numPr>
          <w:ilvl w:val="0"/>
          <w:numId w:val="29"/>
        </w:numPr>
        <w:jc w:val="both"/>
      </w:pPr>
      <w:r w:rsidRPr="00B153A7">
        <w:br w:type="page"/>
      </w:r>
    </w:p>
    <w:bookmarkStart w:id="44" w:name="_Toc511244928" w:displacedByCustomXml="next"/>
    <w:sdt>
      <w:sdtPr>
        <w:rPr>
          <w:rFonts w:asciiTheme="minorHAnsi" w:eastAsiaTheme="minorEastAsia" w:hAnsiTheme="minorHAnsi" w:cstheme="minorBidi"/>
          <w:caps w:val="0"/>
          <w:color w:val="auto"/>
          <w:spacing w:val="0"/>
        </w:rPr>
        <w:id w:val="-1634631119"/>
        <w:docPartObj>
          <w:docPartGallery w:val="Bibliographies"/>
          <w:docPartUnique/>
        </w:docPartObj>
      </w:sdtPr>
      <w:sdtEndPr/>
      <w:sdtContent>
        <w:p w:rsidR="00F518A8" w:rsidRPr="00B153A7" w:rsidRDefault="00F518A8" w:rsidP="00B153A7">
          <w:pPr>
            <w:pStyle w:val="Heading1"/>
            <w:shd w:val="clear" w:color="auto" w:fill="auto"/>
            <w:jc w:val="both"/>
          </w:pPr>
          <w:r w:rsidRPr="00B153A7">
            <w:t>References</w:t>
          </w:r>
          <w:bookmarkEnd w:id="44"/>
        </w:p>
        <w:sdt>
          <w:sdtPr>
            <w:id w:val="-573587230"/>
            <w:bibliography/>
          </w:sdtPr>
          <w:sdtEndPr/>
          <w:sdtContent>
            <w:p w:rsidR="003F0BC0" w:rsidRPr="00B153A7" w:rsidRDefault="00F518A8" w:rsidP="00B153A7">
              <w:pPr>
                <w:pStyle w:val="Bibliography"/>
                <w:ind w:left="720" w:hanging="720"/>
                <w:jc w:val="both"/>
                <w:rPr>
                  <w:noProof/>
                  <w:sz w:val="24"/>
                  <w:szCs w:val="24"/>
                </w:rPr>
              </w:pPr>
              <w:r w:rsidRPr="00B153A7">
                <w:fldChar w:fldCharType="begin"/>
              </w:r>
              <w:r w:rsidRPr="00B153A7">
                <w:instrText xml:space="preserve"> BIBLIOGRAPHY </w:instrText>
              </w:r>
              <w:r w:rsidRPr="00B153A7">
                <w:fldChar w:fldCharType="separate"/>
              </w:r>
              <w:r w:rsidR="003F0BC0" w:rsidRPr="00B153A7">
                <w:rPr>
                  <w:noProof/>
                </w:rPr>
                <w:t xml:space="preserve">AB, m. (2017, December 15). </w:t>
              </w:r>
              <w:r w:rsidR="003F0BC0" w:rsidRPr="00B153A7">
                <w:rPr>
                  <w:i/>
                  <w:iCs/>
                  <w:noProof/>
                </w:rPr>
                <w:t>myTaste Recipes</w:t>
              </w:r>
              <w:r w:rsidR="003F0BC0" w:rsidRPr="00B153A7">
                <w:rPr>
                  <w:noProof/>
                </w:rPr>
                <w:t>. Retrieved from Google Play: https://play.google.com/store/apps/details?id=com.mytaste.mytaste&amp;hl=en</w:t>
              </w:r>
            </w:p>
            <w:p w:rsidR="003F0BC0" w:rsidRPr="00B153A7" w:rsidRDefault="003F0BC0" w:rsidP="00B153A7">
              <w:pPr>
                <w:pStyle w:val="Bibliography"/>
                <w:ind w:left="720" w:hanging="720"/>
                <w:jc w:val="both"/>
                <w:rPr>
                  <w:noProof/>
                </w:rPr>
              </w:pPr>
              <w:r w:rsidRPr="00B153A7">
                <w:rPr>
                  <w:noProof/>
                </w:rPr>
                <w:t xml:space="preserve">Ahmad Ammari, S. D. (2013, September 18). </w:t>
              </w:r>
              <w:r w:rsidRPr="00B153A7">
                <w:rPr>
                  <w:i/>
                  <w:iCs/>
                  <w:noProof/>
                </w:rPr>
                <w:t>ITEC N466: Project initialization</w:t>
              </w:r>
              <w:r w:rsidRPr="00B153A7">
                <w:rPr>
                  <w:noProof/>
                </w:rPr>
                <w:t>. Retrieved from Slideshare: https://www.slideshare.net/AhmadAmmari/itec-n466-project-initialization</w:t>
              </w:r>
            </w:p>
            <w:p w:rsidR="003F0BC0" w:rsidRPr="00B153A7" w:rsidRDefault="003F0BC0" w:rsidP="00B153A7">
              <w:pPr>
                <w:pStyle w:val="Bibliography"/>
                <w:ind w:left="720" w:hanging="720"/>
                <w:jc w:val="both"/>
                <w:rPr>
                  <w:noProof/>
                </w:rPr>
              </w:pPr>
              <w:r w:rsidRPr="00B153A7">
                <w:rPr>
                  <w:noProof/>
                </w:rPr>
                <w:t xml:space="preserve">Android, D. (N/A, N/A N/A). </w:t>
              </w:r>
              <w:r w:rsidRPr="00B153A7">
                <w:rPr>
                  <w:i/>
                  <w:iCs/>
                  <w:noProof/>
                </w:rPr>
                <w:t>Build Your First App</w:t>
              </w:r>
              <w:r w:rsidRPr="00B153A7">
                <w:rPr>
                  <w:noProof/>
                </w:rPr>
                <w:t>. Retrieved from Developer Android: https://developer.android.com/training/basics/firstapp/index.html</w:t>
              </w:r>
            </w:p>
            <w:p w:rsidR="003F0BC0" w:rsidRPr="00B153A7" w:rsidRDefault="003F0BC0" w:rsidP="00B153A7">
              <w:pPr>
                <w:pStyle w:val="Bibliography"/>
                <w:ind w:left="720" w:hanging="720"/>
                <w:jc w:val="both"/>
                <w:rPr>
                  <w:noProof/>
                </w:rPr>
              </w:pPr>
              <w:r w:rsidRPr="00B153A7">
                <w:rPr>
                  <w:noProof/>
                </w:rPr>
                <w:t xml:space="preserve">BigOven.com. (2017, November 23). </w:t>
              </w:r>
              <w:r w:rsidRPr="00B153A7">
                <w:rPr>
                  <w:i/>
                  <w:iCs/>
                  <w:noProof/>
                </w:rPr>
                <w:t>BigOven: 350,000+ Recipes</w:t>
              </w:r>
              <w:r w:rsidRPr="00B153A7">
                <w:rPr>
                  <w:noProof/>
                </w:rPr>
                <w:t>. Retrieved from Google Play: https://play.google.com/store/apps/details?id=com.bigoven.android&amp;hl=en</w:t>
              </w:r>
            </w:p>
            <w:p w:rsidR="003F0BC0" w:rsidRPr="00B153A7" w:rsidRDefault="003F0BC0" w:rsidP="00B153A7">
              <w:pPr>
                <w:pStyle w:val="Bibliography"/>
                <w:ind w:left="720" w:hanging="720"/>
                <w:jc w:val="both"/>
                <w:rPr>
                  <w:noProof/>
                </w:rPr>
              </w:pPr>
              <w:r w:rsidRPr="00B153A7">
                <w:rPr>
                  <w:noProof/>
                </w:rPr>
                <w:t xml:space="preserve">CARTER, N. (2014, March 21). </w:t>
              </w:r>
              <w:r w:rsidRPr="00B153A7">
                <w:rPr>
                  <w:i/>
                  <w:iCs/>
                  <w:noProof/>
                </w:rPr>
                <w:t>Organizing your recipes online? Of course, there's an app for that</w:t>
              </w:r>
              <w:r w:rsidRPr="00B153A7">
                <w:rPr>
                  <w:noProof/>
                </w:rPr>
                <w:t>. Retrieved from Latimes: http://www.latimes.com/food/la-fo-recipe-organization-20140322-story.html</w:t>
              </w:r>
            </w:p>
            <w:p w:rsidR="003F0BC0" w:rsidRPr="00B153A7" w:rsidRDefault="003F0BC0" w:rsidP="00B153A7">
              <w:pPr>
                <w:pStyle w:val="Bibliography"/>
                <w:ind w:left="720" w:hanging="720"/>
                <w:jc w:val="both"/>
                <w:rPr>
                  <w:noProof/>
                </w:rPr>
              </w:pPr>
              <w:r w:rsidRPr="00B153A7">
                <w:rPr>
                  <w:noProof/>
                </w:rPr>
                <w:t xml:space="preserve">Eduonix. (2017, May 26). </w:t>
              </w:r>
              <w:r w:rsidRPr="00B153A7">
                <w:rPr>
                  <w:i/>
                  <w:iCs/>
                  <w:noProof/>
                </w:rPr>
                <w:t>Learn about the different Methodologies for Mobile App Development</w:t>
              </w:r>
              <w:r w:rsidRPr="00B153A7">
                <w:rPr>
                  <w:noProof/>
                </w:rPr>
                <w:t>. Retrieved from Eduonix: https://blog.eduonix.com/mobile-programming/learn-different-methodologies-mobile-app-development/</w:t>
              </w:r>
            </w:p>
            <w:p w:rsidR="003F0BC0" w:rsidRPr="00B153A7" w:rsidRDefault="003F0BC0" w:rsidP="00B153A7">
              <w:pPr>
                <w:pStyle w:val="Bibliography"/>
                <w:ind w:left="720" w:hanging="720"/>
                <w:jc w:val="both"/>
                <w:rPr>
                  <w:noProof/>
                </w:rPr>
              </w:pPr>
              <w:r w:rsidRPr="00B153A7">
                <w:rPr>
                  <w:noProof/>
                </w:rPr>
                <w:t xml:space="preserve">Judkis, M. (2017, December 6). </w:t>
              </w:r>
              <w:r w:rsidRPr="00B153A7">
                <w:rPr>
                  <w:i/>
                  <w:iCs/>
                  <w:noProof/>
                </w:rPr>
                <w:t>‘Recipes are dead’: What the future of cooking might look like</w:t>
              </w:r>
              <w:r w:rsidRPr="00B153A7">
                <w:rPr>
                  <w:noProof/>
                </w:rPr>
                <w:t>. Retrieved from The Washington Post: https://www.washingtonpost.com/lifestyle/food/recipes-are-dead-what-the-future-of-cooking-might-look-like/2017/12/06/75a1cdec-d399-11e7-95bf-df7c19270879_story.html?utm_term=.bfec62ed6453</w:t>
              </w:r>
            </w:p>
            <w:p w:rsidR="003F0BC0" w:rsidRPr="00B153A7" w:rsidRDefault="003F0BC0" w:rsidP="00B153A7">
              <w:pPr>
                <w:pStyle w:val="Bibliography"/>
                <w:ind w:left="720" w:hanging="720"/>
                <w:jc w:val="both"/>
                <w:rPr>
                  <w:noProof/>
                </w:rPr>
              </w:pPr>
              <w:r w:rsidRPr="00B153A7">
                <w:rPr>
                  <w:noProof/>
                </w:rPr>
                <w:t xml:space="preserve">Larizadeh, A. (2013, July 19). </w:t>
              </w:r>
              <w:r w:rsidRPr="00B153A7">
                <w:rPr>
                  <w:i/>
                  <w:iCs/>
                  <w:noProof/>
                </w:rPr>
                <w:t>Eight Tips For A Successful App</w:t>
              </w:r>
              <w:r w:rsidRPr="00B153A7">
                <w:rPr>
                  <w:noProof/>
                </w:rPr>
                <w:t>. Retrieved from Forbes: https://www.forbes.com/forbes/welcome/?toURL=https://www.forbes.com/sites/avidlarizadeh/2013/07/19/eight-tips-for-a-successful-app/&amp;refURL=&amp;referrer=#31f0408253e5</w:t>
              </w:r>
            </w:p>
            <w:p w:rsidR="003F0BC0" w:rsidRPr="00B153A7" w:rsidRDefault="003F0BC0" w:rsidP="00B153A7">
              <w:pPr>
                <w:pStyle w:val="Bibliography"/>
                <w:ind w:left="720" w:hanging="720"/>
                <w:jc w:val="both"/>
                <w:rPr>
                  <w:noProof/>
                </w:rPr>
              </w:pPr>
              <w:r w:rsidRPr="00B153A7">
                <w:rPr>
                  <w:noProof/>
                </w:rPr>
                <w:t xml:space="preserve">Lotz, M. (2013, July 5). </w:t>
              </w:r>
              <w:r w:rsidRPr="00B153A7">
                <w:rPr>
                  <w:i/>
                  <w:iCs/>
                  <w:noProof/>
                </w:rPr>
                <w:t>Waterfall vs. Agile: Which is the Right Development Methodology for Your Project?</w:t>
              </w:r>
              <w:r w:rsidRPr="00B153A7">
                <w:rPr>
                  <w:noProof/>
                </w:rPr>
                <w:t xml:space="preserve"> Retrieved from Segue Technologies: https://www.seguetech.com/waterfall-vs-agile-methodology/</w:t>
              </w:r>
            </w:p>
            <w:p w:rsidR="003F0BC0" w:rsidRPr="00B153A7" w:rsidRDefault="003F0BC0" w:rsidP="00B153A7">
              <w:pPr>
                <w:pStyle w:val="Bibliography"/>
                <w:ind w:left="720" w:hanging="720"/>
                <w:jc w:val="both"/>
                <w:rPr>
                  <w:noProof/>
                </w:rPr>
              </w:pPr>
              <w:r w:rsidRPr="00B153A7">
                <w:rPr>
                  <w:noProof/>
                </w:rPr>
                <w:t>Marchewka, J. T. (n.d.). Retrieved from INFORMATION TECHNOLOGY: http://cmapspublic2.ihmc.us/rid=1P5RLM38Z-JK5PTH-28Q3/Marchewka%20-%202003%20-%20Information%20technology%20project%20management%20Providi.pdf</w:t>
              </w:r>
            </w:p>
            <w:p w:rsidR="003F0BC0" w:rsidRPr="00B153A7" w:rsidRDefault="003F0BC0" w:rsidP="00B153A7">
              <w:pPr>
                <w:pStyle w:val="Bibliography"/>
                <w:ind w:left="720" w:hanging="720"/>
                <w:jc w:val="both"/>
                <w:rPr>
                  <w:noProof/>
                </w:rPr>
              </w:pPr>
              <w:r w:rsidRPr="00B153A7">
                <w:rPr>
                  <w:noProof/>
                </w:rPr>
                <w:t xml:space="preserve">Mariner Software, I. (N/A, N/A N/A). </w:t>
              </w:r>
              <w:r w:rsidRPr="00B153A7">
                <w:rPr>
                  <w:i/>
                  <w:iCs/>
                  <w:noProof/>
                </w:rPr>
                <w:t>Gourmet Mobile</w:t>
              </w:r>
              <w:r w:rsidRPr="00B153A7">
                <w:rPr>
                  <w:noProof/>
                </w:rPr>
                <w:t>. Retrieved from Itunes: https://itunes.apple.com/us/app/gourmet-for-ios/id711561842?mt=8</w:t>
              </w:r>
            </w:p>
            <w:p w:rsidR="003F0BC0" w:rsidRPr="00B153A7" w:rsidRDefault="003F0BC0" w:rsidP="00B153A7">
              <w:pPr>
                <w:pStyle w:val="Bibliography"/>
                <w:ind w:left="720" w:hanging="720"/>
                <w:jc w:val="both"/>
                <w:rPr>
                  <w:noProof/>
                </w:rPr>
              </w:pPr>
              <w:r w:rsidRPr="00B153A7">
                <w:rPr>
                  <w:noProof/>
                </w:rPr>
                <w:t xml:space="preserve">Max. (2017, 05 09). </w:t>
              </w:r>
              <w:r w:rsidRPr="00B153A7">
                <w:rPr>
                  <w:i/>
                  <w:iCs/>
                  <w:noProof/>
                </w:rPr>
                <w:t>What makes a great mobile app?</w:t>
              </w:r>
              <w:r w:rsidRPr="00B153A7">
                <w:rPr>
                  <w:noProof/>
                </w:rPr>
                <w:t xml:space="preserve"> Retrieved from Weebpal: https://www.weebpal.com/blog/what-makes-great-mobile-app</w:t>
              </w:r>
            </w:p>
            <w:p w:rsidR="003F0BC0" w:rsidRPr="00B153A7" w:rsidRDefault="003F0BC0" w:rsidP="00B153A7">
              <w:pPr>
                <w:pStyle w:val="Bibliography"/>
                <w:ind w:left="720" w:hanging="720"/>
                <w:jc w:val="both"/>
                <w:rPr>
                  <w:noProof/>
                </w:rPr>
              </w:pPr>
              <w:r w:rsidRPr="00B153A7">
                <w:rPr>
                  <w:noProof/>
                </w:rPr>
                <w:t xml:space="preserve">Mobidev. (2016, December 13). </w:t>
              </w:r>
              <w:r w:rsidRPr="00B153A7">
                <w:rPr>
                  <w:i/>
                  <w:iCs/>
                  <w:noProof/>
                </w:rPr>
                <w:t>What Is The Value Brought By Quality Assurance To Your Software Product?</w:t>
              </w:r>
              <w:r w:rsidRPr="00B153A7">
                <w:rPr>
                  <w:noProof/>
                </w:rPr>
                <w:t xml:space="preserve"> Retrieved from Mobidev: https://mobidev.biz/blog/what_is_the_value_brought_by_qa_to_your_software_product</w:t>
              </w:r>
            </w:p>
            <w:p w:rsidR="003F0BC0" w:rsidRPr="00B153A7" w:rsidRDefault="003F0BC0" w:rsidP="00B153A7">
              <w:pPr>
                <w:pStyle w:val="Bibliography"/>
                <w:ind w:left="720" w:hanging="720"/>
                <w:jc w:val="both"/>
                <w:rPr>
                  <w:noProof/>
                </w:rPr>
              </w:pPr>
              <w:r w:rsidRPr="00B153A7">
                <w:rPr>
                  <w:noProof/>
                </w:rPr>
                <w:lastRenderedPageBreak/>
                <w:t xml:space="preserve">Nutshell, A. i. (N/A, N/A N/A). </w:t>
              </w:r>
              <w:r w:rsidRPr="00B153A7">
                <w:rPr>
                  <w:i/>
                  <w:iCs/>
                  <w:noProof/>
                </w:rPr>
                <w:t>Agile vs Waterfall</w:t>
              </w:r>
              <w:r w:rsidRPr="00B153A7">
                <w:rPr>
                  <w:noProof/>
                </w:rPr>
                <w:t>. Retrieved from Agile in a Nutshell: http://www.agilenutshell.com/agile_vs_waterfall</w:t>
              </w:r>
            </w:p>
            <w:p w:rsidR="003F0BC0" w:rsidRPr="00B153A7" w:rsidRDefault="003F0BC0" w:rsidP="00B153A7">
              <w:pPr>
                <w:pStyle w:val="Bibliography"/>
                <w:ind w:left="720" w:hanging="720"/>
                <w:jc w:val="both"/>
                <w:rPr>
                  <w:noProof/>
                </w:rPr>
              </w:pPr>
              <w:r w:rsidRPr="00B153A7">
                <w:rPr>
                  <w:noProof/>
                </w:rPr>
                <w:t xml:space="preserve">Paprika. (2017, November 14). </w:t>
              </w:r>
              <w:r w:rsidRPr="00B153A7">
                <w:rPr>
                  <w:i/>
                  <w:iCs/>
                  <w:noProof/>
                </w:rPr>
                <w:t>Paprika 3.0 has been released for IOS and macOS</w:t>
              </w:r>
              <w:r w:rsidRPr="00B153A7">
                <w:rPr>
                  <w:noProof/>
                </w:rPr>
                <w:t>. Retrieved from Paprika: https://www.paprikaapp.com/blog/2017/11/14/paprika-3-0-has-been-released-for-ios-and-macos/</w:t>
              </w:r>
            </w:p>
            <w:p w:rsidR="003F0BC0" w:rsidRPr="00B153A7" w:rsidRDefault="003F0BC0" w:rsidP="00B153A7">
              <w:pPr>
                <w:pStyle w:val="Bibliography"/>
                <w:ind w:left="720" w:hanging="720"/>
                <w:jc w:val="both"/>
                <w:rPr>
                  <w:noProof/>
                </w:rPr>
              </w:pPr>
              <w:r w:rsidRPr="00B153A7">
                <w:rPr>
                  <w:noProof/>
                </w:rPr>
                <w:t xml:space="preserve">Sami, M. (2012, mARCH 15). </w:t>
              </w:r>
              <w:r w:rsidRPr="00B153A7">
                <w:rPr>
                  <w:i/>
                  <w:iCs/>
                  <w:noProof/>
                </w:rPr>
                <w:t>Software Development Life Cycle Models and Methodologies</w:t>
              </w:r>
              <w:r w:rsidRPr="00B153A7">
                <w:rPr>
                  <w:noProof/>
                </w:rPr>
                <w:t>. Retrieved from Mohamed Sami: https://melsatar.blog/2012/03/15/software-development-life-cycle-models-and-methodologies/</w:t>
              </w:r>
            </w:p>
            <w:p w:rsidR="003F0BC0" w:rsidRPr="00B153A7" w:rsidRDefault="003F0BC0" w:rsidP="00B153A7">
              <w:pPr>
                <w:pStyle w:val="Bibliography"/>
                <w:ind w:left="720" w:hanging="720"/>
                <w:jc w:val="both"/>
                <w:rPr>
                  <w:noProof/>
                </w:rPr>
              </w:pPr>
              <w:r w:rsidRPr="00B153A7">
                <w:rPr>
                  <w:noProof/>
                </w:rPr>
                <w:t xml:space="preserve">Sofware, M. (N/A, N/A N/A). </w:t>
              </w:r>
              <w:r w:rsidRPr="00B153A7">
                <w:rPr>
                  <w:i/>
                  <w:iCs/>
                  <w:noProof/>
                </w:rPr>
                <w:t>eStore</w:t>
              </w:r>
              <w:r w:rsidRPr="00B153A7">
                <w:rPr>
                  <w:noProof/>
                </w:rPr>
                <w:t>. Retrieved from Mariner Software: http://marinersoftware.com/store/</w:t>
              </w:r>
            </w:p>
            <w:p w:rsidR="003F0BC0" w:rsidRPr="00B153A7" w:rsidRDefault="003F0BC0" w:rsidP="00B153A7">
              <w:pPr>
                <w:pStyle w:val="Bibliography"/>
                <w:ind w:left="720" w:hanging="720"/>
                <w:jc w:val="both"/>
                <w:rPr>
                  <w:noProof/>
                </w:rPr>
              </w:pPr>
              <w:r w:rsidRPr="00B153A7">
                <w:rPr>
                  <w:noProof/>
                </w:rPr>
                <w:t xml:space="preserve">Steen, J. (2016, September 8). </w:t>
              </w:r>
              <w:r w:rsidRPr="00B153A7">
                <w:rPr>
                  <w:i/>
                  <w:iCs/>
                  <w:noProof/>
                </w:rPr>
                <w:t>12 Food And Cooking Apps Absolutely Everyone Should Have</w:t>
              </w:r>
              <w:r w:rsidRPr="00B153A7">
                <w:rPr>
                  <w:noProof/>
                </w:rPr>
                <w:t>. Retrieved from Huffpost: https://www.huffingtonpost.com.au/2016/09/06/12-food-and-cooking-apps-absolutely-everyone-should-have_a_21466734/</w:t>
              </w:r>
            </w:p>
            <w:p w:rsidR="003F0BC0" w:rsidRPr="00B153A7" w:rsidRDefault="003F0BC0" w:rsidP="00B153A7">
              <w:pPr>
                <w:pStyle w:val="Bibliography"/>
                <w:ind w:left="720" w:hanging="720"/>
                <w:jc w:val="both"/>
                <w:rPr>
                  <w:noProof/>
                </w:rPr>
              </w:pPr>
              <w:r w:rsidRPr="00B153A7">
                <w:rPr>
                  <w:noProof/>
                </w:rPr>
                <w:t xml:space="preserve">Studio, A. (N/A, N/A N/A). </w:t>
              </w:r>
              <w:r w:rsidRPr="00B153A7">
                <w:rPr>
                  <w:i/>
                  <w:iCs/>
                  <w:noProof/>
                </w:rPr>
                <w:t>Everything you need to build on Android</w:t>
              </w:r>
              <w:r w:rsidRPr="00B153A7">
                <w:rPr>
                  <w:noProof/>
                </w:rPr>
                <w:t>. Retrieved from Android Studio: https://developer.android.com/studio/features.html</w:t>
              </w:r>
            </w:p>
            <w:p w:rsidR="003F0BC0" w:rsidRPr="00B153A7" w:rsidRDefault="003F0BC0" w:rsidP="00B153A7">
              <w:pPr>
                <w:pStyle w:val="Bibliography"/>
                <w:ind w:left="720" w:hanging="720"/>
                <w:jc w:val="both"/>
                <w:rPr>
                  <w:noProof/>
                </w:rPr>
              </w:pPr>
              <w:r w:rsidRPr="00B153A7">
                <w:rPr>
                  <w:noProof/>
                </w:rPr>
                <w:t xml:space="preserve">TutorialsPoint. (N/A, N/A N/A). </w:t>
              </w:r>
              <w:r w:rsidRPr="00B153A7">
                <w:rPr>
                  <w:i/>
                  <w:iCs/>
                  <w:noProof/>
                </w:rPr>
                <w:t>SQLite Tutorial</w:t>
              </w:r>
              <w:r w:rsidRPr="00B153A7">
                <w:rPr>
                  <w:noProof/>
                </w:rPr>
                <w:t>. Retrieved from TutorialsPoint: https://www.tutorialspoint.com/sqlite/index.htm</w:t>
              </w:r>
            </w:p>
            <w:p w:rsidR="00B32678" w:rsidRPr="00B153A7" w:rsidRDefault="00F518A8" w:rsidP="00B153A7">
              <w:pPr>
                <w:jc w:val="both"/>
              </w:pPr>
              <w:r w:rsidRPr="00B153A7">
                <w:rPr>
                  <w:b/>
                  <w:bCs/>
                  <w:noProof/>
                </w:rPr>
                <w:fldChar w:fldCharType="end"/>
              </w:r>
            </w:p>
          </w:sdtContent>
        </w:sdt>
      </w:sdtContent>
    </w:sdt>
    <w:p w:rsidR="00B32678" w:rsidRPr="00B153A7" w:rsidRDefault="00B32678" w:rsidP="00B153A7">
      <w:pPr>
        <w:jc w:val="both"/>
      </w:pPr>
    </w:p>
    <w:p w:rsidR="00B32678" w:rsidRPr="00B153A7" w:rsidRDefault="00B32678" w:rsidP="00B153A7">
      <w:pPr>
        <w:jc w:val="both"/>
      </w:pPr>
    </w:p>
    <w:p w:rsidR="00B313B8" w:rsidRPr="00B153A7" w:rsidRDefault="00B313B8" w:rsidP="00B153A7">
      <w:pPr>
        <w:jc w:val="both"/>
      </w:pPr>
    </w:p>
    <w:p w:rsidR="00B313B8" w:rsidRPr="00B153A7" w:rsidRDefault="00B313B8" w:rsidP="00B153A7">
      <w:pPr>
        <w:jc w:val="both"/>
      </w:pPr>
    </w:p>
    <w:p w:rsidR="002205D5" w:rsidRPr="00B153A7" w:rsidRDefault="002205D5" w:rsidP="00B153A7">
      <w:pPr>
        <w:jc w:val="both"/>
      </w:pPr>
    </w:p>
    <w:p w:rsidR="00B32678" w:rsidRPr="00B153A7" w:rsidRDefault="00B32678" w:rsidP="00B153A7">
      <w:pPr>
        <w:jc w:val="both"/>
      </w:pPr>
    </w:p>
    <w:p w:rsidR="00B32678" w:rsidRDefault="00B32678" w:rsidP="00B153A7">
      <w:pPr>
        <w:jc w:val="both"/>
      </w:pPr>
    </w:p>
    <w:p w:rsidR="00C70BAE" w:rsidRDefault="00C70BAE" w:rsidP="00B153A7">
      <w:pPr>
        <w:jc w:val="both"/>
      </w:pPr>
    </w:p>
    <w:p w:rsidR="00C70BAE" w:rsidRPr="00B153A7" w:rsidRDefault="00C70BAE" w:rsidP="00B153A7">
      <w:pPr>
        <w:jc w:val="both"/>
      </w:pPr>
    </w:p>
    <w:p w:rsidR="00B313B8" w:rsidRPr="00B153A7" w:rsidRDefault="00B313B8" w:rsidP="00B153A7">
      <w:pPr>
        <w:jc w:val="both"/>
      </w:pPr>
    </w:p>
    <w:p w:rsidR="00B313B8" w:rsidRPr="00B153A7" w:rsidRDefault="00B313B8" w:rsidP="00B153A7">
      <w:pPr>
        <w:jc w:val="both"/>
      </w:pPr>
    </w:p>
    <w:p w:rsidR="00B313B8" w:rsidRPr="00B153A7" w:rsidRDefault="00B313B8" w:rsidP="00B153A7">
      <w:pPr>
        <w:jc w:val="both"/>
      </w:pPr>
    </w:p>
    <w:p w:rsidR="00B32678" w:rsidRPr="00B153A7" w:rsidRDefault="00B32678" w:rsidP="00B153A7">
      <w:pPr>
        <w:pStyle w:val="Heading1"/>
        <w:shd w:val="clear" w:color="auto" w:fill="auto"/>
        <w:jc w:val="both"/>
      </w:pPr>
      <w:bookmarkStart w:id="45" w:name="_Toc511244929"/>
      <w:r w:rsidRPr="00B153A7">
        <w:lastRenderedPageBreak/>
        <w:t>Appendix</w:t>
      </w:r>
      <w:bookmarkEnd w:id="45"/>
    </w:p>
    <w:p w:rsidR="00B32678" w:rsidRPr="00B153A7" w:rsidRDefault="00B32678" w:rsidP="00B153A7">
      <w:pPr>
        <w:pStyle w:val="Heading2"/>
        <w:shd w:val="clear" w:color="auto" w:fill="auto"/>
        <w:jc w:val="both"/>
      </w:pPr>
      <w:bookmarkStart w:id="46" w:name="_Toc511244930"/>
      <w:r w:rsidRPr="00B153A7">
        <w:t xml:space="preserve">Appendix </w:t>
      </w:r>
      <w:proofErr w:type="gramStart"/>
      <w:r w:rsidRPr="00B153A7">
        <w:t>A</w:t>
      </w:r>
      <w:proofErr w:type="gramEnd"/>
      <w:r w:rsidRPr="00B153A7">
        <w:t xml:space="preserve"> – Gantt Chart</w:t>
      </w:r>
      <w:bookmarkEnd w:id="46"/>
    </w:p>
    <w:p w:rsidR="00B32678" w:rsidRPr="00B153A7" w:rsidRDefault="00B32678" w:rsidP="00B153A7">
      <w:pPr>
        <w:jc w:val="both"/>
      </w:pPr>
      <w:r w:rsidRPr="00B153A7">
        <w:rPr>
          <w:noProof/>
          <w:lang w:eastAsia="en-US"/>
        </w:rPr>
        <w:drawing>
          <wp:anchor distT="0" distB="0" distL="114300" distR="114300" simplePos="0" relativeHeight="251666432" behindDoc="0" locked="0" layoutInCell="1" allowOverlap="1" wp14:anchorId="7F8B3E56" wp14:editId="1BE35810">
            <wp:simplePos x="0" y="0"/>
            <wp:positionH relativeFrom="margin">
              <wp:align>center</wp:align>
            </wp:positionH>
            <wp:positionV relativeFrom="paragraph">
              <wp:posOffset>368300</wp:posOffset>
            </wp:positionV>
            <wp:extent cx="7306283" cy="1933575"/>
            <wp:effectExtent l="0" t="0" r="9525" b="0"/>
            <wp:wrapNone/>
            <wp:docPr id="5" name="Picture 5" descr="https://lh6.googleusercontent.com/hC7QztNJcZJsXBUIV-VM1hkPvfY1hCOtvGBOSYnFWtxqErJgy3jnyR8HzReEqV5-HxKOYhsT9CcWny7Gz8exdVmlcQKkIzH1xFlQppYvFZu6GNR8g-d5_ZU4hgV4tj-tnJS38UX8U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C7QztNJcZJsXBUIV-VM1hkPvfY1hCOtvGBOSYnFWtxqErJgy3jnyR8HzReEqV5-HxKOYhsT9CcWny7Gz8exdVmlcQKkIzH1xFlQppYvFZu6GNR8g-d5_ZU4hgV4tj-tnJS38UX8UZ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06283"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3A7">
        <w:t>Below is the Gantt chart for the Application Development Stage.</w:t>
      </w:r>
    </w:p>
    <w:p w:rsidR="00B32678" w:rsidRPr="00B153A7" w:rsidRDefault="00B32678" w:rsidP="00B153A7">
      <w:pPr>
        <w:jc w:val="both"/>
      </w:pPr>
    </w:p>
    <w:p w:rsidR="00B32678" w:rsidRPr="00B153A7" w:rsidRDefault="00B32678" w:rsidP="00B153A7">
      <w:pPr>
        <w:jc w:val="both"/>
      </w:pPr>
    </w:p>
    <w:p w:rsidR="00B32678" w:rsidRPr="00B153A7" w:rsidRDefault="00B32678" w:rsidP="00B153A7">
      <w:pPr>
        <w:jc w:val="both"/>
      </w:pPr>
    </w:p>
    <w:p w:rsidR="00B32678" w:rsidRPr="00B153A7" w:rsidRDefault="00B32678" w:rsidP="00B153A7">
      <w:pPr>
        <w:jc w:val="both"/>
      </w:pPr>
    </w:p>
    <w:p w:rsidR="00B32678" w:rsidRPr="00B153A7" w:rsidRDefault="00B32678" w:rsidP="00B153A7">
      <w:pPr>
        <w:jc w:val="both"/>
      </w:pPr>
    </w:p>
    <w:p w:rsidR="00B32678" w:rsidRPr="00B153A7" w:rsidRDefault="00B32678" w:rsidP="00B153A7">
      <w:pPr>
        <w:jc w:val="both"/>
      </w:pPr>
    </w:p>
    <w:p w:rsidR="00B32678" w:rsidRPr="00B153A7" w:rsidRDefault="00B32678" w:rsidP="00B153A7">
      <w:pPr>
        <w:jc w:val="both"/>
      </w:pPr>
    </w:p>
    <w:p w:rsidR="00B32678" w:rsidRPr="00B153A7" w:rsidRDefault="00B32678" w:rsidP="00B153A7">
      <w:pPr>
        <w:pStyle w:val="Heading2"/>
        <w:shd w:val="clear" w:color="auto" w:fill="auto"/>
        <w:jc w:val="both"/>
      </w:pPr>
      <w:bookmarkStart w:id="47" w:name="_Toc511244931"/>
      <w:r w:rsidRPr="00B153A7">
        <w:t>Appendix B – Work Breakdown Structure (WBS)</w:t>
      </w:r>
      <w:bookmarkEnd w:id="47"/>
    </w:p>
    <w:p w:rsidR="00B32678" w:rsidRPr="00B32678" w:rsidRDefault="00B32678" w:rsidP="00B153A7">
      <w:pPr>
        <w:jc w:val="both"/>
      </w:pPr>
      <w:r w:rsidRPr="00B153A7">
        <w:rPr>
          <w:noProof/>
          <w:lang w:eastAsia="en-US"/>
        </w:rPr>
        <w:drawing>
          <wp:inline distT="0" distB="0" distL="0" distR="0" wp14:anchorId="3697FF7C" wp14:editId="0FA6C538">
            <wp:extent cx="5943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1300"/>
                    </a:xfrm>
                    <a:prstGeom prst="rect">
                      <a:avLst/>
                    </a:prstGeom>
                  </pic:spPr>
                </pic:pic>
              </a:graphicData>
            </a:graphic>
          </wp:inline>
        </w:drawing>
      </w:r>
    </w:p>
    <w:sectPr w:rsidR="00B32678" w:rsidRPr="00B32678" w:rsidSect="00E00C64">
      <w:footerReference w:type="default" r:id="rId2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4D2" w:rsidRDefault="00D704D2">
      <w:pPr>
        <w:spacing w:after="0" w:line="240" w:lineRule="auto"/>
      </w:pPr>
      <w:r>
        <w:separator/>
      </w:r>
    </w:p>
  </w:endnote>
  <w:endnote w:type="continuationSeparator" w:id="0">
    <w:p w:rsidR="00D704D2" w:rsidRDefault="00D7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C4579F" w:rsidRDefault="00C4579F">
        <w:pPr>
          <w:pStyle w:val="Footer"/>
        </w:pPr>
        <w:r>
          <w:fldChar w:fldCharType="begin"/>
        </w:r>
        <w:r>
          <w:instrText xml:space="preserve"> PAGE   \* MERGEFORMAT </w:instrText>
        </w:r>
        <w:r>
          <w:fldChar w:fldCharType="separate"/>
        </w:r>
        <w:r w:rsidR="00C70BAE">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4D2" w:rsidRDefault="00D704D2">
      <w:pPr>
        <w:spacing w:after="0" w:line="240" w:lineRule="auto"/>
      </w:pPr>
      <w:r>
        <w:separator/>
      </w:r>
    </w:p>
  </w:footnote>
  <w:footnote w:type="continuationSeparator" w:id="0">
    <w:p w:rsidR="00D704D2" w:rsidRDefault="00D704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187C"/>
    <w:multiLevelType w:val="hybridMultilevel"/>
    <w:tmpl w:val="0220033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07027D50"/>
    <w:multiLevelType w:val="hybridMultilevel"/>
    <w:tmpl w:val="71DEB52A"/>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079F18B2"/>
    <w:multiLevelType w:val="hybridMultilevel"/>
    <w:tmpl w:val="1B028D2A"/>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0AB154E8"/>
    <w:multiLevelType w:val="hybridMultilevel"/>
    <w:tmpl w:val="F99C910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83F648B"/>
    <w:multiLevelType w:val="hybridMultilevel"/>
    <w:tmpl w:val="CF6870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D2F5BE5"/>
    <w:multiLevelType w:val="hybridMultilevel"/>
    <w:tmpl w:val="6C3256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956557"/>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E8605F"/>
    <w:multiLevelType w:val="hybridMultilevel"/>
    <w:tmpl w:val="AD6A48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89E0CF0"/>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2473ACE"/>
    <w:multiLevelType w:val="multilevel"/>
    <w:tmpl w:val="4288C4F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B31F74"/>
    <w:multiLevelType w:val="hybridMultilevel"/>
    <w:tmpl w:val="A3F212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F5D46F4"/>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8E496F"/>
    <w:multiLevelType w:val="hybridMultilevel"/>
    <w:tmpl w:val="D9DC78A2"/>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6577CD"/>
    <w:multiLevelType w:val="hybridMultilevel"/>
    <w:tmpl w:val="A2F04970"/>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6"/>
  </w:num>
  <w:num w:numId="3">
    <w:abstractNumId w:val="22"/>
  </w:num>
  <w:num w:numId="4">
    <w:abstractNumId w:val="18"/>
  </w:num>
  <w:num w:numId="5">
    <w:abstractNumId w:val="29"/>
  </w:num>
  <w:num w:numId="6">
    <w:abstractNumId w:val="30"/>
  </w:num>
  <w:num w:numId="7">
    <w:abstractNumId w:val="27"/>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5"/>
  </w:num>
  <w:num w:numId="20">
    <w:abstractNumId w:val="14"/>
  </w:num>
  <w:num w:numId="21">
    <w:abstractNumId w:val="17"/>
  </w:num>
  <w:num w:numId="22">
    <w:abstractNumId w:val="24"/>
  </w:num>
  <w:num w:numId="23">
    <w:abstractNumId w:val="20"/>
  </w:num>
  <w:num w:numId="24">
    <w:abstractNumId w:val="15"/>
  </w:num>
  <w:num w:numId="25">
    <w:abstractNumId w:val="21"/>
  </w:num>
  <w:num w:numId="26">
    <w:abstractNumId w:val="10"/>
  </w:num>
  <w:num w:numId="27">
    <w:abstractNumId w:val="19"/>
  </w:num>
  <w:num w:numId="28">
    <w:abstractNumId w:val="13"/>
  </w:num>
  <w:num w:numId="29">
    <w:abstractNumId w:val="12"/>
  </w:num>
  <w:num w:numId="30">
    <w:abstractNumId w:val="11"/>
  </w:num>
  <w:num w:numId="31">
    <w:abstractNumId w:val="2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35"/>
    <w:rsid w:val="00000D70"/>
    <w:rsid w:val="00004FFE"/>
    <w:rsid w:val="000062A1"/>
    <w:rsid w:val="00014619"/>
    <w:rsid w:val="00030830"/>
    <w:rsid w:val="00034360"/>
    <w:rsid w:val="00036145"/>
    <w:rsid w:val="000406A2"/>
    <w:rsid w:val="00046C71"/>
    <w:rsid w:val="000503A5"/>
    <w:rsid w:val="00053D7C"/>
    <w:rsid w:val="00055151"/>
    <w:rsid w:val="000661FC"/>
    <w:rsid w:val="00071752"/>
    <w:rsid w:val="00090EF7"/>
    <w:rsid w:val="000D4429"/>
    <w:rsid w:val="00101207"/>
    <w:rsid w:val="00104F04"/>
    <w:rsid w:val="00104FDD"/>
    <w:rsid w:val="00106E9A"/>
    <w:rsid w:val="00124695"/>
    <w:rsid w:val="00125F80"/>
    <w:rsid w:val="00141B8C"/>
    <w:rsid w:val="00150FF4"/>
    <w:rsid w:val="00153E35"/>
    <w:rsid w:val="001551B0"/>
    <w:rsid w:val="0016399A"/>
    <w:rsid w:val="00173395"/>
    <w:rsid w:val="00177F38"/>
    <w:rsid w:val="00194DF6"/>
    <w:rsid w:val="001A13BB"/>
    <w:rsid w:val="001B2195"/>
    <w:rsid w:val="001D35C0"/>
    <w:rsid w:val="001D5D03"/>
    <w:rsid w:val="001F3F98"/>
    <w:rsid w:val="00201076"/>
    <w:rsid w:val="0021163A"/>
    <w:rsid w:val="00213E43"/>
    <w:rsid w:val="002205D5"/>
    <w:rsid w:val="0022504F"/>
    <w:rsid w:val="0022799D"/>
    <w:rsid w:val="00246567"/>
    <w:rsid w:val="0026232F"/>
    <w:rsid w:val="00270509"/>
    <w:rsid w:val="002835EE"/>
    <w:rsid w:val="00291189"/>
    <w:rsid w:val="00291CF5"/>
    <w:rsid w:val="002A3C57"/>
    <w:rsid w:val="002B1F4A"/>
    <w:rsid w:val="002B338A"/>
    <w:rsid w:val="002B77EC"/>
    <w:rsid w:val="002C7E23"/>
    <w:rsid w:val="002F7848"/>
    <w:rsid w:val="00307AD4"/>
    <w:rsid w:val="00310D71"/>
    <w:rsid w:val="003119A5"/>
    <w:rsid w:val="00314DCC"/>
    <w:rsid w:val="003223B9"/>
    <w:rsid w:val="00333F09"/>
    <w:rsid w:val="003378A5"/>
    <w:rsid w:val="003437D7"/>
    <w:rsid w:val="003540AF"/>
    <w:rsid w:val="00365362"/>
    <w:rsid w:val="00382277"/>
    <w:rsid w:val="00390838"/>
    <w:rsid w:val="003A706E"/>
    <w:rsid w:val="003D1E16"/>
    <w:rsid w:val="003E0A95"/>
    <w:rsid w:val="003F0BC0"/>
    <w:rsid w:val="003F63D3"/>
    <w:rsid w:val="003F769C"/>
    <w:rsid w:val="00410AB2"/>
    <w:rsid w:val="00416960"/>
    <w:rsid w:val="00420B3F"/>
    <w:rsid w:val="00431559"/>
    <w:rsid w:val="00433514"/>
    <w:rsid w:val="004461C8"/>
    <w:rsid w:val="004477BF"/>
    <w:rsid w:val="00472576"/>
    <w:rsid w:val="00473AAB"/>
    <w:rsid w:val="004C61DB"/>
    <w:rsid w:val="004D1D24"/>
    <w:rsid w:val="004D5BA9"/>
    <w:rsid w:val="004D60A3"/>
    <w:rsid w:val="004E1AED"/>
    <w:rsid w:val="004E45E2"/>
    <w:rsid w:val="004E5818"/>
    <w:rsid w:val="004F0F89"/>
    <w:rsid w:val="00503023"/>
    <w:rsid w:val="00512B2D"/>
    <w:rsid w:val="005203D2"/>
    <w:rsid w:val="00530522"/>
    <w:rsid w:val="00543D20"/>
    <w:rsid w:val="005532A5"/>
    <w:rsid w:val="0056119C"/>
    <w:rsid w:val="00565B3A"/>
    <w:rsid w:val="00567F4A"/>
    <w:rsid w:val="005872FE"/>
    <w:rsid w:val="0059507E"/>
    <w:rsid w:val="005B3B46"/>
    <w:rsid w:val="005C12A5"/>
    <w:rsid w:val="005D043F"/>
    <w:rsid w:val="005E58C8"/>
    <w:rsid w:val="005F0929"/>
    <w:rsid w:val="005F5A03"/>
    <w:rsid w:val="0062090F"/>
    <w:rsid w:val="00623CCA"/>
    <w:rsid w:val="006406A4"/>
    <w:rsid w:val="006423BF"/>
    <w:rsid w:val="0065579E"/>
    <w:rsid w:val="006671D6"/>
    <w:rsid w:val="00670171"/>
    <w:rsid w:val="006725BA"/>
    <w:rsid w:val="006914B8"/>
    <w:rsid w:val="006D7667"/>
    <w:rsid w:val="006F6453"/>
    <w:rsid w:val="00705FDA"/>
    <w:rsid w:val="007063AD"/>
    <w:rsid w:val="007322C1"/>
    <w:rsid w:val="007347CE"/>
    <w:rsid w:val="007535D7"/>
    <w:rsid w:val="0075704E"/>
    <w:rsid w:val="0076442C"/>
    <w:rsid w:val="00773390"/>
    <w:rsid w:val="00777772"/>
    <w:rsid w:val="007A2031"/>
    <w:rsid w:val="007A2319"/>
    <w:rsid w:val="007B4641"/>
    <w:rsid w:val="007D7997"/>
    <w:rsid w:val="007E1345"/>
    <w:rsid w:val="007F79FA"/>
    <w:rsid w:val="00812E2C"/>
    <w:rsid w:val="008556C4"/>
    <w:rsid w:val="00863519"/>
    <w:rsid w:val="00892E72"/>
    <w:rsid w:val="00893B06"/>
    <w:rsid w:val="008B01C6"/>
    <w:rsid w:val="008C1BA7"/>
    <w:rsid w:val="008C3CAA"/>
    <w:rsid w:val="008E1872"/>
    <w:rsid w:val="008E50B4"/>
    <w:rsid w:val="00907720"/>
    <w:rsid w:val="009259D8"/>
    <w:rsid w:val="00926DA2"/>
    <w:rsid w:val="0095041C"/>
    <w:rsid w:val="00957D2D"/>
    <w:rsid w:val="009735E2"/>
    <w:rsid w:val="00986E75"/>
    <w:rsid w:val="0099108D"/>
    <w:rsid w:val="009B07A7"/>
    <w:rsid w:val="009B2879"/>
    <w:rsid w:val="009B70D5"/>
    <w:rsid w:val="009D051B"/>
    <w:rsid w:val="009D2655"/>
    <w:rsid w:val="009D2F6B"/>
    <w:rsid w:val="00A1310C"/>
    <w:rsid w:val="00A21EE1"/>
    <w:rsid w:val="00A2355F"/>
    <w:rsid w:val="00A446E7"/>
    <w:rsid w:val="00A60042"/>
    <w:rsid w:val="00A847D9"/>
    <w:rsid w:val="00A854FB"/>
    <w:rsid w:val="00A87A08"/>
    <w:rsid w:val="00A96483"/>
    <w:rsid w:val="00AA20E6"/>
    <w:rsid w:val="00AA2817"/>
    <w:rsid w:val="00AB481B"/>
    <w:rsid w:val="00AE714F"/>
    <w:rsid w:val="00AF1553"/>
    <w:rsid w:val="00AF2224"/>
    <w:rsid w:val="00AF74B6"/>
    <w:rsid w:val="00B0117B"/>
    <w:rsid w:val="00B118E4"/>
    <w:rsid w:val="00B12AF0"/>
    <w:rsid w:val="00B153A7"/>
    <w:rsid w:val="00B204A1"/>
    <w:rsid w:val="00B2077F"/>
    <w:rsid w:val="00B313B8"/>
    <w:rsid w:val="00B32678"/>
    <w:rsid w:val="00B43629"/>
    <w:rsid w:val="00B56E15"/>
    <w:rsid w:val="00B64A4D"/>
    <w:rsid w:val="00B84878"/>
    <w:rsid w:val="00B868A5"/>
    <w:rsid w:val="00BB063F"/>
    <w:rsid w:val="00BB0C3E"/>
    <w:rsid w:val="00BD4419"/>
    <w:rsid w:val="00BE38EB"/>
    <w:rsid w:val="00BE755F"/>
    <w:rsid w:val="00C24611"/>
    <w:rsid w:val="00C33CAC"/>
    <w:rsid w:val="00C34BAF"/>
    <w:rsid w:val="00C40436"/>
    <w:rsid w:val="00C4579F"/>
    <w:rsid w:val="00C6318B"/>
    <w:rsid w:val="00C636FF"/>
    <w:rsid w:val="00C63F1D"/>
    <w:rsid w:val="00C70BAE"/>
    <w:rsid w:val="00C934A4"/>
    <w:rsid w:val="00C9422B"/>
    <w:rsid w:val="00C94E76"/>
    <w:rsid w:val="00CB5F45"/>
    <w:rsid w:val="00CB695E"/>
    <w:rsid w:val="00CC1EFB"/>
    <w:rsid w:val="00CD3D65"/>
    <w:rsid w:val="00CD6CDD"/>
    <w:rsid w:val="00CF5C4B"/>
    <w:rsid w:val="00D02F86"/>
    <w:rsid w:val="00D11181"/>
    <w:rsid w:val="00D209C9"/>
    <w:rsid w:val="00D21648"/>
    <w:rsid w:val="00D24839"/>
    <w:rsid w:val="00D343A5"/>
    <w:rsid w:val="00D36400"/>
    <w:rsid w:val="00D44809"/>
    <w:rsid w:val="00D452D9"/>
    <w:rsid w:val="00D470D3"/>
    <w:rsid w:val="00D47A97"/>
    <w:rsid w:val="00D51E51"/>
    <w:rsid w:val="00D526D4"/>
    <w:rsid w:val="00D55264"/>
    <w:rsid w:val="00D704D2"/>
    <w:rsid w:val="00D94944"/>
    <w:rsid w:val="00DB1F27"/>
    <w:rsid w:val="00DD4806"/>
    <w:rsid w:val="00DE41EB"/>
    <w:rsid w:val="00DF741A"/>
    <w:rsid w:val="00E00C64"/>
    <w:rsid w:val="00E02BE7"/>
    <w:rsid w:val="00E06B30"/>
    <w:rsid w:val="00E21631"/>
    <w:rsid w:val="00E375F7"/>
    <w:rsid w:val="00E40867"/>
    <w:rsid w:val="00E411A9"/>
    <w:rsid w:val="00E55093"/>
    <w:rsid w:val="00E62D2F"/>
    <w:rsid w:val="00E75B92"/>
    <w:rsid w:val="00E808EF"/>
    <w:rsid w:val="00E86C2D"/>
    <w:rsid w:val="00E94A7A"/>
    <w:rsid w:val="00E94AB1"/>
    <w:rsid w:val="00EA08D1"/>
    <w:rsid w:val="00EA2BC0"/>
    <w:rsid w:val="00EB2235"/>
    <w:rsid w:val="00EB3F2A"/>
    <w:rsid w:val="00EB65C1"/>
    <w:rsid w:val="00EE1795"/>
    <w:rsid w:val="00EF273F"/>
    <w:rsid w:val="00EF63FB"/>
    <w:rsid w:val="00EF7520"/>
    <w:rsid w:val="00F15E55"/>
    <w:rsid w:val="00F21886"/>
    <w:rsid w:val="00F26FAB"/>
    <w:rsid w:val="00F30A49"/>
    <w:rsid w:val="00F34F37"/>
    <w:rsid w:val="00F461ED"/>
    <w:rsid w:val="00F47A1B"/>
    <w:rsid w:val="00F518A8"/>
    <w:rsid w:val="00F51F6E"/>
    <w:rsid w:val="00F75180"/>
    <w:rsid w:val="00F83DB8"/>
    <w:rsid w:val="00F94F26"/>
    <w:rsid w:val="00F97E92"/>
    <w:rsid w:val="00FA00A7"/>
    <w:rsid w:val="00FA1F10"/>
    <w:rsid w:val="00FC2413"/>
    <w:rsid w:val="00FC2CCA"/>
    <w:rsid w:val="00FD018A"/>
    <w:rsid w:val="00FE3E27"/>
    <w:rsid w:val="00FF56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5F128-BAFA-4C41-B982-1DF73181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1B2195"/>
    <w:pPr>
      <w:ind w:left="720"/>
      <w:contextualSpacing/>
    </w:pPr>
  </w:style>
  <w:style w:type="paragraph" w:styleId="NoSpacing">
    <w:name w:val="No Spacing"/>
    <w:link w:val="NoSpacingChar"/>
    <w:uiPriority w:val="1"/>
    <w:qFormat/>
    <w:rsid w:val="00E00C64"/>
    <w:pPr>
      <w:spacing w:before="0" w:after="0" w:line="240" w:lineRule="auto"/>
    </w:pPr>
    <w:rPr>
      <w:lang w:eastAsia="en-US"/>
    </w:rPr>
  </w:style>
  <w:style w:type="character" w:customStyle="1" w:styleId="NoSpacingChar">
    <w:name w:val="No Spacing Char"/>
    <w:basedOn w:val="DefaultParagraphFont"/>
    <w:link w:val="NoSpacing"/>
    <w:uiPriority w:val="1"/>
    <w:rsid w:val="00E00C64"/>
    <w:rPr>
      <w:lang w:eastAsia="en-US"/>
    </w:rPr>
  </w:style>
  <w:style w:type="paragraph" w:styleId="TOC1">
    <w:name w:val="toc 1"/>
    <w:basedOn w:val="Normal"/>
    <w:next w:val="Normal"/>
    <w:autoRedefine/>
    <w:uiPriority w:val="39"/>
    <w:unhideWhenUsed/>
    <w:rsid w:val="00E00C64"/>
    <w:pPr>
      <w:spacing w:after="100"/>
    </w:pPr>
  </w:style>
  <w:style w:type="paragraph" w:styleId="TOC2">
    <w:name w:val="toc 2"/>
    <w:basedOn w:val="Normal"/>
    <w:next w:val="Normal"/>
    <w:autoRedefine/>
    <w:uiPriority w:val="39"/>
    <w:unhideWhenUsed/>
    <w:rsid w:val="00E00C64"/>
    <w:pPr>
      <w:spacing w:after="100"/>
      <w:ind w:left="220"/>
    </w:pPr>
  </w:style>
  <w:style w:type="paragraph" w:styleId="TOC3">
    <w:name w:val="toc 3"/>
    <w:basedOn w:val="Normal"/>
    <w:next w:val="Normal"/>
    <w:autoRedefine/>
    <w:uiPriority w:val="39"/>
    <w:unhideWhenUsed/>
    <w:rsid w:val="00E00C64"/>
    <w:pPr>
      <w:spacing w:after="100"/>
      <w:ind w:left="440"/>
    </w:pPr>
  </w:style>
  <w:style w:type="character" w:styleId="Hyperlink">
    <w:name w:val="Hyperlink"/>
    <w:basedOn w:val="DefaultParagraphFont"/>
    <w:uiPriority w:val="99"/>
    <w:unhideWhenUsed/>
    <w:rsid w:val="00E00C64"/>
    <w:rPr>
      <w:color w:val="005DBA" w:themeColor="hyperlink"/>
      <w:u w:val="single"/>
    </w:rPr>
  </w:style>
  <w:style w:type="paragraph" w:styleId="Bibliography">
    <w:name w:val="Bibliography"/>
    <w:basedOn w:val="Normal"/>
    <w:next w:val="Normal"/>
    <w:uiPriority w:val="37"/>
    <w:unhideWhenUsed/>
    <w:rsid w:val="00F518A8"/>
  </w:style>
  <w:style w:type="character" w:styleId="EndnoteReference">
    <w:name w:val="endnote reference"/>
    <w:basedOn w:val="DefaultParagraphFont"/>
    <w:uiPriority w:val="99"/>
    <w:semiHidden/>
    <w:unhideWhenUsed/>
    <w:rsid w:val="00D21648"/>
    <w:rPr>
      <w:vertAlign w:val="superscript"/>
    </w:rPr>
  </w:style>
  <w:style w:type="character" w:styleId="FootnoteReference">
    <w:name w:val="footnote reference"/>
    <w:basedOn w:val="DefaultParagraphFont"/>
    <w:uiPriority w:val="99"/>
    <w:semiHidden/>
    <w:unhideWhenUsed/>
    <w:rsid w:val="00D21648"/>
    <w:rPr>
      <w:vertAlign w:val="superscript"/>
    </w:rPr>
  </w:style>
  <w:style w:type="character" w:customStyle="1" w:styleId="UnresolvedMention">
    <w:name w:val="Unresolved Mention"/>
    <w:basedOn w:val="DefaultParagraphFont"/>
    <w:uiPriority w:val="99"/>
    <w:semiHidden/>
    <w:unhideWhenUsed/>
    <w:rsid w:val="00EF75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3119">
      <w:bodyDiv w:val="1"/>
      <w:marLeft w:val="0"/>
      <w:marRight w:val="0"/>
      <w:marTop w:val="0"/>
      <w:marBottom w:val="0"/>
      <w:divBdr>
        <w:top w:val="none" w:sz="0" w:space="0" w:color="auto"/>
        <w:left w:val="none" w:sz="0" w:space="0" w:color="auto"/>
        <w:bottom w:val="none" w:sz="0" w:space="0" w:color="auto"/>
        <w:right w:val="none" w:sz="0" w:space="0" w:color="auto"/>
      </w:divBdr>
    </w:div>
    <w:div w:id="19941705">
      <w:bodyDiv w:val="1"/>
      <w:marLeft w:val="0"/>
      <w:marRight w:val="0"/>
      <w:marTop w:val="0"/>
      <w:marBottom w:val="0"/>
      <w:divBdr>
        <w:top w:val="none" w:sz="0" w:space="0" w:color="auto"/>
        <w:left w:val="none" w:sz="0" w:space="0" w:color="auto"/>
        <w:bottom w:val="none" w:sz="0" w:space="0" w:color="auto"/>
        <w:right w:val="none" w:sz="0" w:space="0" w:color="auto"/>
      </w:divBdr>
    </w:div>
    <w:div w:id="30301810">
      <w:bodyDiv w:val="1"/>
      <w:marLeft w:val="0"/>
      <w:marRight w:val="0"/>
      <w:marTop w:val="0"/>
      <w:marBottom w:val="0"/>
      <w:divBdr>
        <w:top w:val="none" w:sz="0" w:space="0" w:color="auto"/>
        <w:left w:val="none" w:sz="0" w:space="0" w:color="auto"/>
        <w:bottom w:val="none" w:sz="0" w:space="0" w:color="auto"/>
        <w:right w:val="none" w:sz="0" w:space="0" w:color="auto"/>
      </w:divBdr>
    </w:div>
    <w:div w:id="36123371">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7939886">
      <w:bodyDiv w:val="1"/>
      <w:marLeft w:val="0"/>
      <w:marRight w:val="0"/>
      <w:marTop w:val="0"/>
      <w:marBottom w:val="0"/>
      <w:divBdr>
        <w:top w:val="none" w:sz="0" w:space="0" w:color="auto"/>
        <w:left w:val="none" w:sz="0" w:space="0" w:color="auto"/>
        <w:bottom w:val="none" w:sz="0" w:space="0" w:color="auto"/>
        <w:right w:val="none" w:sz="0" w:space="0" w:color="auto"/>
      </w:divBdr>
    </w:div>
    <w:div w:id="135881793">
      <w:bodyDiv w:val="1"/>
      <w:marLeft w:val="0"/>
      <w:marRight w:val="0"/>
      <w:marTop w:val="0"/>
      <w:marBottom w:val="0"/>
      <w:divBdr>
        <w:top w:val="none" w:sz="0" w:space="0" w:color="auto"/>
        <w:left w:val="none" w:sz="0" w:space="0" w:color="auto"/>
        <w:bottom w:val="none" w:sz="0" w:space="0" w:color="auto"/>
        <w:right w:val="none" w:sz="0" w:space="0" w:color="auto"/>
      </w:divBdr>
    </w:div>
    <w:div w:id="170728523">
      <w:bodyDiv w:val="1"/>
      <w:marLeft w:val="0"/>
      <w:marRight w:val="0"/>
      <w:marTop w:val="0"/>
      <w:marBottom w:val="0"/>
      <w:divBdr>
        <w:top w:val="none" w:sz="0" w:space="0" w:color="auto"/>
        <w:left w:val="none" w:sz="0" w:space="0" w:color="auto"/>
        <w:bottom w:val="none" w:sz="0" w:space="0" w:color="auto"/>
        <w:right w:val="none" w:sz="0" w:space="0" w:color="auto"/>
      </w:divBdr>
    </w:div>
    <w:div w:id="177815980">
      <w:bodyDiv w:val="1"/>
      <w:marLeft w:val="0"/>
      <w:marRight w:val="0"/>
      <w:marTop w:val="0"/>
      <w:marBottom w:val="0"/>
      <w:divBdr>
        <w:top w:val="none" w:sz="0" w:space="0" w:color="auto"/>
        <w:left w:val="none" w:sz="0" w:space="0" w:color="auto"/>
        <w:bottom w:val="none" w:sz="0" w:space="0" w:color="auto"/>
        <w:right w:val="none" w:sz="0" w:space="0" w:color="auto"/>
      </w:divBdr>
    </w:div>
    <w:div w:id="191113995">
      <w:bodyDiv w:val="1"/>
      <w:marLeft w:val="0"/>
      <w:marRight w:val="0"/>
      <w:marTop w:val="0"/>
      <w:marBottom w:val="0"/>
      <w:divBdr>
        <w:top w:val="none" w:sz="0" w:space="0" w:color="auto"/>
        <w:left w:val="none" w:sz="0" w:space="0" w:color="auto"/>
        <w:bottom w:val="none" w:sz="0" w:space="0" w:color="auto"/>
        <w:right w:val="none" w:sz="0" w:space="0" w:color="auto"/>
      </w:divBdr>
    </w:div>
    <w:div w:id="195241449">
      <w:bodyDiv w:val="1"/>
      <w:marLeft w:val="0"/>
      <w:marRight w:val="0"/>
      <w:marTop w:val="0"/>
      <w:marBottom w:val="0"/>
      <w:divBdr>
        <w:top w:val="none" w:sz="0" w:space="0" w:color="auto"/>
        <w:left w:val="none" w:sz="0" w:space="0" w:color="auto"/>
        <w:bottom w:val="none" w:sz="0" w:space="0" w:color="auto"/>
        <w:right w:val="none" w:sz="0" w:space="0" w:color="auto"/>
      </w:divBdr>
    </w:div>
    <w:div w:id="197201847">
      <w:bodyDiv w:val="1"/>
      <w:marLeft w:val="0"/>
      <w:marRight w:val="0"/>
      <w:marTop w:val="0"/>
      <w:marBottom w:val="0"/>
      <w:divBdr>
        <w:top w:val="none" w:sz="0" w:space="0" w:color="auto"/>
        <w:left w:val="none" w:sz="0" w:space="0" w:color="auto"/>
        <w:bottom w:val="none" w:sz="0" w:space="0" w:color="auto"/>
        <w:right w:val="none" w:sz="0" w:space="0" w:color="auto"/>
      </w:divBdr>
    </w:div>
    <w:div w:id="198518768">
      <w:bodyDiv w:val="1"/>
      <w:marLeft w:val="0"/>
      <w:marRight w:val="0"/>
      <w:marTop w:val="0"/>
      <w:marBottom w:val="0"/>
      <w:divBdr>
        <w:top w:val="none" w:sz="0" w:space="0" w:color="auto"/>
        <w:left w:val="none" w:sz="0" w:space="0" w:color="auto"/>
        <w:bottom w:val="none" w:sz="0" w:space="0" w:color="auto"/>
        <w:right w:val="none" w:sz="0" w:space="0" w:color="auto"/>
      </w:divBdr>
    </w:div>
    <w:div w:id="204026981">
      <w:bodyDiv w:val="1"/>
      <w:marLeft w:val="0"/>
      <w:marRight w:val="0"/>
      <w:marTop w:val="0"/>
      <w:marBottom w:val="0"/>
      <w:divBdr>
        <w:top w:val="none" w:sz="0" w:space="0" w:color="auto"/>
        <w:left w:val="none" w:sz="0" w:space="0" w:color="auto"/>
        <w:bottom w:val="none" w:sz="0" w:space="0" w:color="auto"/>
        <w:right w:val="none" w:sz="0" w:space="0" w:color="auto"/>
      </w:divBdr>
    </w:div>
    <w:div w:id="206112271">
      <w:bodyDiv w:val="1"/>
      <w:marLeft w:val="0"/>
      <w:marRight w:val="0"/>
      <w:marTop w:val="0"/>
      <w:marBottom w:val="0"/>
      <w:divBdr>
        <w:top w:val="none" w:sz="0" w:space="0" w:color="auto"/>
        <w:left w:val="none" w:sz="0" w:space="0" w:color="auto"/>
        <w:bottom w:val="none" w:sz="0" w:space="0" w:color="auto"/>
        <w:right w:val="none" w:sz="0" w:space="0" w:color="auto"/>
      </w:divBdr>
    </w:div>
    <w:div w:id="217908498">
      <w:bodyDiv w:val="1"/>
      <w:marLeft w:val="0"/>
      <w:marRight w:val="0"/>
      <w:marTop w:val="0"/>
      <w:marBottom w:val="0"/>
      <w:divBdr>
        <w:top w:val="none" w:sz="0" w:space="0" w:color="auto"/>
        <w:left w:val="none" w:sz="0" w:space="0" w:color="auto"/>
        <w:bottom w:val="none" w:sz="0" w:space="0" w:color="auto"/>
        <w:right w:val="none" w:sz="0" w:space="0" w:color="auto"/>
      </w:divBdr>
    </w:div>
    <w:div w:id="221597526">
      <w:bodyDiv w:val="1"/>
      <w:marLeft w:val="0"/>
      <w:marRight w:val="0"/>
      <w:marTop w:val="0"/>
      <w:marBottom w:val="0"/>
      <w:divBdr>
        <w:top w:val="none" w:sz="0" w:space="0" w:color="auto"/>
        <w:left w:val="none" w:sz="0" w:space="0" w:color="auto"/>
        <w:bottom w:val="none" w:sz="0" w:space="0" w:color="auto"/>
        <w:right w:val="none" w:sz="0" w:space="0" w:color="auto"/>
      </w:divBdr>
    </w:div>
    <w:div w:id="234827715">
      <w:bodyDiv w:val="1"/>
      <w:marLeft w:val="0"/>
      <w:marRight w:val="0"/>
      <w:marTop w:val="0"/>
      <w:marBottom w:val="0"/>
      <w:divBdr>
        <w:top w:val="none" w:sz="0" w:space="0" w:color="auto"/>
        <w:left w:val="none" w:sz="0" w:space="0" w:color="auto"/>
        <w:bottom w:val="none" w:sz="0" w:space="0" w:color="auto"/>
        <w:right w:val="none" w:sz="0" w:space="0" w:color="auto"/>
      </w:divBdr>
    </w:div>
    <w:div w:id="238684144">
      <w:bodyDiv w:val="1"/>
      <w:marLeft w:val="0"/>
      <w:marRight w:val="0"/>
      <w:marTop w:val="0"/>
      <w:marBottom w:val="0"/>
      <w:divBdr>
        <w:top w:val="none" w:sz="0" w:space="0" w:color="auto"/>
        <w:left w:val="none" w:sz="0" w:space="0" w:color="auto"/>
        <w:bottom w:val="none" w:sz="0" w:space="0" w:color="auto"/>
        <w:right w:val="none" w:sz="0" w:space="0" w:color="auto"/>
      </w:divBdr>
    </w:div>
    <w:div w:id="252472963">
      <w:bodyDiv w:val="1"/>
      <w:marLeft w:val="0"/>
      <w:marRight w:val="0"/>
      <w:marTop w:val="0"/>
      <w:marBottom w:val="0"/>
      <w:divBdr>
        <w:top w:val="none" w:sz="0" w:space="0" w:color="auto"/>
        <w:left w:val="none" w:sz="0" w:space="0" w:color="auto"/>
        <w:bottom w:val="none" w:sz="0" w:space="0" w:color="auto"/>
        <w:right w:val="none" w:sz="0" w:space="0" w:color="auto"/>
      </w:divBdr>
    </w:div>
    <w:div w:id="253904037">
      <w:bodyDiv w:val="1"/>
      <w:marLeft w:val="0"/>
      <w:marRight w:val="0"/>
      <w:marTop w:val="0"/>
      <w:marBottom w:val="0"/>
      <w:divBdr>
        <w:top w:val="none" w:sz="0" w:space="0" w:color="auto"/>
        <w:left w:val="none" w:sz="0" w:space="0" w:color="auto"/>
        <w:bottom w:val="none" w:sz="0" w:space="0" w:color="auto"/>
        <w:right w:val="none" w:sz="0" w:space="0" w:color="auto"/>
      </w:divBdr>
    </w:div>
    <w:div w:id="254437839">
      <w:bodyDiv w:val="1"/>
      <w:marLeft w:val="0"/>
      <w:marRight w:val="0"/>
      <w:marTop w:val="0"/>
      <w:marBottom w:val="0"/>
      <w:divBdr>
        <w:top w:val="none" w:sz="0" w:space="0" w:color="auto"/>
        <w:left w:val="none" w:sz="0" w:space="0" w:color="auto"/>
        <w:bottom w:val="none" w:sz="0" w:space="0" w:color="auto"/>
        <w:right w:val="none" w:sz="0" w:space="0" w:color="auto"/>
      </w:divBdr>
    </w:div>
    <w:div w:id="274679075">
      <w:bodyDiv w:val="1"/>
      <w:marLeft w:val="0"/>
      <w:marRight w:val="0"/>
      <w:marTop w:val="0"/>
      <w:marBottom w:val="0"/>
      <w:divBdr>
        <w:top w:val="none" w:sz="0" w:space="0" w:color="auto"/>
        <w:left w:val="none" w:sz="0" w:space="0" w:color="auto"/>
        <w:bottom w:val="none" w:sz="0" w:space="0" w:color="auto"/>
        <w:right w:val="none" w:sz="0" w:space="0" w:color="auto"/>
      </w:divBdr>
    </w:div>
    <w:div w:id="280040397">
      <w:bodyDiv w:val="1"/>
      <w:marLeft w:val="0"/>
      <w:marRight w:val="0"/>
      <w:marTop w:val="0"/>
      <w:marBottom w:val="0"/>
      <w:divBdr>
        <w:top w:val="none" w:sz="0" w:space="0" w:color="auto"/>
        <w:left w:val="none" w:sz="0" w:space="0" w:color="auto"/>
        <w:bottom w:val="none" w:sz="0" w:space="0" w:color="auto"/>
        <w:right w:val="none" w:sz="0" w:space="0" w:color="auto"/>
      </w:divBdr>
    </w:div>
    <w:div w:id="287202292">
      <w:bodyDiv w:val="1"/>
      <w:marLeft w:val="0"/>
      <w:marRight w:val="0"/>
      <w:marTop w:val="0"/>
      <w:marBottom w:val="0"/>
      <w:divBdr>
        <w:top w:val="none" w:sz="0" w:space="0" w:color="auto"/>
        <w:left w:val="none" w:sz="0" w:space="0" w:color="auto"/>
        <w:bottom w:val="none" w:sz="0" w:space="0" w:color="auto"/>
        <w:right w:val="none" w:sz="0" w:space="0" w:color="auto"/>
      </w:divBdr>
    </w:div>
    <w:div w:id="308828380">
      <w:bodyDiv w:val="1"/>
      <w:marLeft w:val="0"/>
      <w:marRight w:val="0"/>
      <w:marTop w:val="0"/>
      <w:marBottom w:val="0"/>
      <w:divBdr>
        <w:top w:val="none" w:sz="0" w:space="0" w:color="auto"/>
        <w:left w:val="none" w:sz="0" w:space="0" w:color="auto"/>
        <w:bottom w:val="none" w:sz="0" w:space="0" w:color="auto"/>
        <w:right w:val="none" w:sz="0" w:space="0" w:color="auto"/>
      </w:divBdr>
    </w:div>
    <w:div w:id="361709317">
      <w:bodyDiv w:val="1"/>
      <w:marLeft w:val="0"/>
      <w:marRight w:val="0"/>
      <w:marTop w:val="0"/>
      <w:marBottom w:val="0"/>
      <w:divBdr>
        <w:top w:val="none" w:sz="0" w:space="0" w:color="auto"/>
        <w:left w:val="none" w:sz="0" w:space="0" w:color="auto"/>
        <w:bottom w:val="none" w:sz="0" w:space="0" w:color="auto"/>
        <w:right w:val="none" w:sz="0" w:space="0" w:color="auto"/>
      </w:divBdr>
    </w:div>
    <w:div w:id="373772674">
      <w:bodyDiv w:val="1"/>
      <w:marLeft w:val="0"/>
      <w:marRight w:val="0"/>
      <w:marTop w:val="0"/>
      <w:marBottom w:val="0"/>
      <w:divBdr>
        <w:top w:val="none" w:sz="0" w:space="0" w:color="auto"/>
        <w:left w:val="none" w:sz="0" w:space="0" w:color="auto"/>
        <w:bottom w:val="none" w:sz="0" w:space="0" w:color="auto"/>
        <w:right w:val="none" w:sz="0" w:space="0" w:color="auto"/>
      </w:divBdr>
    </w:div>
    <w:div w:id="413553560">
      <w:bodyDiv w:val="1"/>
      <w:marLeft w:val="0"/>
      <w:marRight w:val="0"/>
      <w:marTop w:val="0"/>
      <w:marBottom w:val="0"/>
      <w:divBdr>
        <w:top w:val="none" w:sz="0" w:space="0" w:color="auto"/>
        <w:left w:val="none" w:sz="0" w:space="0" w:color="auto"/>
        <w:bottom w:val="none" w:sz="0" w:space="0" w:color="auto"/>
        <w:right w:val="none" w:sz="0" w:space="0" w:color="auto"/>
      </w:divBdr>
    </w:div>
    <w:div w:id="462189986">
      <w:bodyDiv w:val="1"/>
      <w:marLeft w:val="0"/>
      <w:marRight w:val="0"/>
      <w:marTop w:val="0"/>
      <w:marBottom w:val="0"/>
      <w:divBdr>
        <w:top w:val="none" w:sz="0" w:space="0" w:color="auto"/>
        <w:left w:val="none" w:sz="0" w:space="0" w:color="auto"/>
        <w:bottom w:val="none" w:sz="0" w:space="0" w:color="auto"/>
        <w:right w:val="none" w:sz="0" w:space="0" w:color="auto"/>
      </w:divBdr>
    </w:div>
    <w:div w:id="499122538">
      <w:bodyDiv w:val="1"/>
      <w:marLeft w:val="0"/>
      <w:marRight w:val="0"/>
      <w:marTop w:val="0"/>
      <w:marBottom w:val="0"/>
      <w:divBdr>
        <w:top w:val="none" w:sz="0" w:space="0" w:color="auto"/>
        <w:left w:val="none" w:sz="0" w:space="0" w:color="auto"/>
        <w:bottom w:val="none" w:sz="0" w:space="0" w:color="auto"/>
        <w:right w:val="none" w:sz="0" w:space="0" w:color="auto"/>
      </w:divBdr>
    </w:div>
    <w:div w:id="533615937">
      <w:bodyDiv w:val="1"/>
      <w:marLeft w:val="0"/>
      <w:marRight w:val="0"/>
      <w:marTop w:val="0"/>
      <w:marBottom w:val="0"/>
      <w:divBdr>
        <w:top w:val="none" w:sz="0" w:space="0" w:color="auto"/>
        <w:left w:val="none" w:sz="0" w:space="0" w:color="auto"/>
        <w:bottom w:val="none" w:sz="0" w:space="0" w:color="auto"/>
        <w:right w:val="none" w:sz="0" w:space="0" w:color="auto"/>
      </w:divBdr>
    </w:div>
    <w:div w:id="543105264">
      <w:bodyDiv w:val="1"/>
      <w:marLeft w:val="0"/>
      <w:marRight w:val="0"/>
      <w:marTop w:val="0"/>
      <w:marBottom w:val="0"/>
      <w:divBdr>
        <w:top w:val="none" w:sz="0" w:space="0" w:color="auto"/>
        <w:left w:val="none" w:sz="0" w:space="0" w:color="auto"/>
        <w:bottom w:val="none" w:sz="0" w:space="0" w:color="auto"/>
        <w:right w:val="none" w:sz="0" w:space="0" w:color="auto"/>
      </w:divBdr>
    </w:div>
    <w:div w:id="547843199">
      <w:bodyDiv w:val="1"/>
      <w:marLeft w:val="0"/>
      <w:marRight w:val="0"/>
      <w:marTop w:val="0"/>
      <w:marBottom w:val="0"/>
      <w:divBdr>
        <w:top w:val="none" w:sz="0" w:space="0" w:color="auto"/>
        <w:left w:val="none" w:sz="0" w:space="0" w:color="auto"/>
        <w:bottom w:val="none" w:sz="0" w:space="0" w:color="auto"/>
        <w:right w:val="none" w:sz="0" w:space="0" w:color="auto"/>
      </w:divBdr>
    </w:div>
    <w:div w:id="611934809">
      <w:bodyDiv w:val="1"/>
      <w:marLeft w:val="0"/>
      <w:marRight w:val="0"/>
      <w:marTop w:val="0"/>
      <w:marBottom w:val="0"/>
      <w:divBdr>
        <w:top w:val="none" w:sz="0" w:space="0" w:color="auto"/>
        <w:left w:val="none" w:sz="0" w:space="0" w:color="auto"/>
        <w:bottom w:val="none" w:sz="0" w:space="0" w:color="auto"/>
        <w:right w:val="none" w:sz="0" w:space="0" w:color="auto"/>
      </w:divBdr>
    </w:div>
    <w:div w:id="618803956">
      <w:bodyDiv w:val="1"/>
      <w:marLeft w:val="0"/>
      <w:marRight w:val="0"/>
      <w:marTop w:val="0"/>
      <w:marBottom w:val="0"/>
      <w:divBdr>
        <w:top w:val="none" w:sz="0" w:space="0" w:color="auto"/>
        <w:left w:val="none" w:sz="0" w:space="0" w:color="auto"/>
        <w:bottom w:val="none" w:sz="0" w:space="0" w:color="auto"/>
        <w:right w:val="none" w:sz="0" w:space="0" w:color="auto"/>
      </w:divBdr>
    </w:div>
    <w:div w:id="620916902">
      <w:bodyDiv w:val="1"/>
      <w:marLeft w:val="0"/>
      <w:marRight w:val="0"/>
      <w:marTop w:val="0"/>
      <w:marBottom w:val="0"/>
      <w:divBdr>
        <w:top w:val="none" w:sz="0" w:space="0" w:color="auto"/>
        <w:left w:val="none" w:sz="0" w:space="0" w:color="auto"/>
        <w:bottom w:val="none" w:sz="0" w:space="0" w:color="auto"/>
        <w:right w:val="none" w:sz="0" w:space="0" w:color="auto"/>
      </w:divBdr>
    </w:div>
    <w:div w:id="653217161">
      <w:bodyDiv w:val="1"/>
      <w:marLeft w:val="0"/>
      <w:marRight w:val="0"/>
      <w:marTop w:val="0"/>
      <w:marBottom w:val="0"/>
      <w:divBdr>
        <w:top w:val="none" w:sz="0" w:space="0" w:color="auto"/>
        <w:left w:val="none" w:sz="0" w:space="0" w:color="auto"/>
        <w:bottom w:val="none" w:sz="0" w:space="0" w:color="auto"/>
        <w:right w:val="none" w:sz="0" w:space="0" w:color="auto"/>
      </w:divBdr>
    </w:div>
    <w:div w:id="65799829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6520351">
      <w:bodyDiv w:val="1"/>
      <w:marLeft w:val="0"/>
      <w:marRight w:val="0"/>
      <w:marTop w:val="0"/>
      <w:marBottom w:val="0"/>
      <w:divBdr>
        <w:top w:val="none" w:sz="0" w:space="0" w:color="auto"/>
        <w:left w:val="none" w:sz="0" w:space="0" w:color="auto"/>
        <w:bottom w:val="none" w:sz="0" w:space="0" w:color="auto"/>
        <w:right w:val="none" w:sz="0" w:space="0" w:color="auto"/>
      </w:divBdr>
    </w:div>
    <w:div w:id="673998499">
      <w:bodyDiv w:val="1"/>
      <w:marLeft w:val="0"/>
      <w:marRight w:val="0"/>
      <w:marTop w:val="0"/>
      <w:marBottom w:val="0"/>
      <w:divBdr>
        <w:top w:val="none" w:sz="0" w:space="0" w:color="auto"/>
        <w:left w:val="none" w:sz="0" w:space="0" w:color="auto"/>
        <w:bottom w:val="none" w:sz="0" w:space="0" w:color="auto"/>
        <w:right w:val="none" w:sz="0" w:space="0" w:color="auto"/>
      </w:divBdr>
    </w:div>
    <w:div w:id="699818362">
      <w:bodyDiv w:val="1"/>
      <w:marLeft w:val="0"/>
      <w:marRight w:val="0"/>
      <w:marTop w:val="0"/>
      <w:marBottom w:val="0"/>
      <w:divBdr>
        <w:top w:val="none" w:sz="0" w:space="0" w:color="auto"/>
        <w:left w:val="none" w:sz="0" w:space="0" w:color="auto"/>
        <w:bottom w:val="none" w:sz="0" w:space="0" w:color="auto"/>
        <w:right w:val="none" w:sz="0" w:space="0" w:color="auto"/>
      </w:divBdr>
    </w:div>
    <w:div w:id="732041968">
      <w:bodyDiv w:val="1"/>
      <w:marLeft w:val="0"/>
      <w:marRight w:val="0"/>
      <w:marTop w:val="0"/>
      <w:marBottom w:val="0"/>
      <w:divBdr>
        <w:top w:val="none" w:sz="0" w:space="0" w:color="auto"/>
        <w:left w:val="none" w:sz="0" w:space="0" w:color="auto"/>
        <w:bottom w:val="none" w:sz="0" w:space="0" w:color="auto"/>
        <w:right w:val="none" w:sz="0" w:space="0" w:color="auto"/>
      </w:divBdr>
    </w:div>
    <w:div w:id="746072834">
      <w:bodyDiv w:val="1"/>
      <w:marLeft w:val="0"/>
      <w:marRight w:val="0"/>
      <w:marTop w:val="0"/>
      <w:marBottom w:val="0"/>
      <w:divBdr>
        <w:top w:val="none" w:sz="0" w:space="0" w:color="auto"/>
        <w:left w:val="none" w:sz="0" w:space="0" w:color="auto"/>
        <w:bottom w:val="none" w:sz="0" w:space="0" w:color="auto"/>
        <w:right w:val="none" w:sz="0" w:space="0" w:color="auto"/>
      </w:divBdr>
    </w:div>
    <w:div w:id="762797864">
      <w:bodyDiv w:val="1"/>
      <w:marLeft w:val="0"/>
      <w:marRight w:val="0"/>
      <w:marTop w:val="0"/>
      <w:marBottom w:val="0"/>
      <w:divBdr>
        <w:top w:val="none" w:sz="0" w:space="0" w:color="auto"/>
        <w:left w:val="none" w:sz="0" w:space="0" w:color="auto"/>
        <w:bottom w:val="none" w:sz="0" w:space="0" w:color="auto"/>
        <w:right w:val="none" w:sz="0" w:space="0" w:color="auto"/>
      </w:divBdr>
    </w:div>
    <w:div w:id="783615187">
      <w:bodyDiv w:val="1"/>
      <w:marLeft w:val="0"/>
      <w:marRight w:val="0"/>
      <w:marTop w:val="0"/>
      <w:marBottom w:val="0"/>
      <w:divBdr>
        <w:top w:val="none" w:sz="0" w:space="0" w:color="auto"/>
        <w:left w:val="none" w:sz="0" w:space="0" w:color="auto"/>
        <w:bottom w:val="none" w:sz="0" w:space="0" w:color="auto"/>
        <w:right w:val="none" w:sz="0" w:space="0" w:color="auto"/>
      </w:divBdr>
    </w:div>
    <w:div w:id="786045753">
      <w:bodyDiv w:val="1"/>
      <w:marLeft w:val="0"/>
      <w:marRight w:val="0"/>
      <w:marTop w:val="0"/>
      <w:marBottom w:val="0"/>
      <w:divBdr>
        <w:top w:val="none" w:sz="0" w:space="0" w:color="auto"/>
        <w:left w:val="none" w:sz="0" w:space="0" w:color="auto"/>
        <w:bottom w:val="none" w:sz="0" w:space="0" w:color="auto"/>
        <w:right w:val="none" w:sz="0" w:space="0" w:color="auto"/>
      </w:divBdr>
    </w:div>
    <w:div w:id="814757105">
      <w:bodyDiv w:val="1"/>
      <w:marLeft w:val="0"/>
      <w:marRight w:val="0"/>
      <w:marTop w:val="0"/>
      <w:marBottom w:val="0"/>
      <w:divBdr>
        <w:top w:val="none" w:sz="0" w:space="0" w:color="auto"/>
        <w:left w:val="none" w:sz="0" w:space="0" w:color="auto"/>
        <w:bottom w:val="none" w:sz="0" w:space="0" w:color="auto"/>
        <w:right w:val="none" w:sz="0" w:space="0" w:color="auto"/>
      </w:divBdr>
    </w:div>
    <w:div w:id="825512856">
      <w:bodyDiv w:val="1"/>
      <w:marLeft w:val="0"/>
      <w:marRight w:val="0"/>
      <w:marTop w:val="0"/>
      <w:marBottom w:val="0"/>
      <w:divBdr>
        <w:top w:val="none" w:sz="0" w:space="0" w:color="auto"/>
        <w:left w:val="none" w:sz="0" w:space="0" w:color="auto"/>
        <w:bottom w:val="none" w:sz="0" w:space="0" w:color="auto"/>
        <w:right w:val="none" w:sz="0" w:space="0" w:color="auto"/>
      </w:divBdr>
    </w:div>
    <w:div w:id="828331233">
      <w:bodyDiv w:val="1"/>
      <w:marLeft w:val="0"/>
      <w:marRight w:val="0"/>
      <w:marTop w:val="0"/>
      <w:marBottom w:val="0"/>
      <w:divBdr>
        <w:top w:val="none" w:sz="0" w:space="0" w:color="auto"/>
        <w:left w:val="none" w:sz="0" w:space="0" w:color="auto"/>
        <w:bottom w:val="none" w:sz="0" w:space="0" w:color="auto"/>
        <w:right w:val="none" w:sz="0" w:space="0" w:color="auto"/>
      </w:divBdr>
    </w:div>
    <w:div w:id="844982484">
      <w:bodyDiv w:val="1"/>
      <w:marLeft w:val="0"/>
      <w:marRight w:val="0"/>
      <w:marTop w:val="0"/>
      <w:marBottom w:val="0"/>
      <w:divBdr>
        <w:top w:val="none" w:sz="0" w:space="0" w:color="auto"/>
        <w:left w:val="none" w:sz="0" w:space="0" w:color="auto"/>
        <w:bottom w:val="none" w:sz="0" w:space="0" w:color="auto"/>
        <w:right w:val="none" w:sz="0" w:space="0" w:color="auto"/>
      </w:divBdr>
    </w:div>
    <w:div w:id="848367995">
      <w:bodyDiv w:val="1"/>
      <w:marLeft w:val="0"/>
      <w:marRight w:val="0"/>
      <w:marTop w:val="0"/>
      <w:marBottom w:val="0"/>
      <w:divBdr>
        <w:top w:val="none" w:sz="0" w:space="0" w:color="auto"/>
        <w:left w:val="none" w:sz="0" w:space="0" w:color="auto"/>
        <w:bottom w:val="none" w:sz="0" w:space="0" w:color="auto"/>
        <w:right w:val="none" w:sz="0" w:space="0" w:color="auto"/>
      </w:divBdr>
    </w:div>
    <w:div w:id="853421903">
      <w:bodyDiv w:val="1"/>
      <w:marLeft w:val="0"/>
      <w:marRight w:val="0"/>
      <w:marTop w:val="0"/>
      <w:marBottom w:val="0"/>
      <w:divBdr>
        <w:top w:val="none" w:sz="0" w:space="0" w:color="auto"/>
        <w:left w:val="none" w:sz="0" w:space="0" w:color="auto"/>
        <w:bottom w:val="none" w:sz="0" w:space="0" w:color="auto"/>
        <w:right w:val="none" w:sz="0" w:space="0" w:color="auto"/>
      </w:divBdr>
    </w:div>
    <w:div w:id="867719413">
      <w:bodyDiv w:val="1"/>
      <w:marLeft w:val="0"/>
      <w:marRight w:val="0"/>
      <w:marTop w:val="0"/>
      <w:marBottom w:val="0"/>
      <w:divBdr>
        <w:top w:val="none" w:sz="0" w:space="0" w:color="auto"/>
        <w:left w:val="none" w:sz="0" w:space="0" w:color="auto"/>
        <w:bottom w:val="none" w:sz="0" w:space="0" w:color="auto"/>
        <w:right w:val="none" w:sz="0" w:space="0" w:color="auto"/>
      </w:divBdr>
    </w:div>
    <w:div w:id="887452089">
      <w:bodyDiv w:val="1"/>
      <w:marLeft w:val="0"/>
      <w:marRight w:val="0"/>
      <w:marTop w:val="0"/>
      <w:marBottom w:val="0"/>
      <w:divBdr>
        <w:top w:val="none" w:sz="0" w:space="0" w:color="auto"/>
        <w:left w:val="none" w:sz="0" w:space="0" w:color="auto"/>
        <w:bottom w:val="none" w:sz="0" w:space="0" w:color="auto"/>
        <w:right w:val="none" w:sz="0" w:space="0" w:color="auto"/>
      </w:divBdr>
    </w:div>
    <w:div w:id="906761719">
      <w:bodyDiv w:val="1"/>
      <w:marLeft w:val="0"/>
      <w:marRight w:val="0"/>
      <w:marTop w:val="0"/>
      <w:marBottom w:val="0"/>
      <w:divBdr>
        <w:top w:val="none" w:sz="0" w:space="0" w:color="auto"/>
        <w:left w:val="none" w:sz="0" w:space="0" w:color="auto"/>
        <w:bottom w:val="none" w:sz="0" w:space="0" w:color="auto"/>
        <w:right w:val="none" w:sz="0" w:space="0" w:color="auto"/>
      </w:divBdr>
    </w:div>
    <w:div w:id="909775169">
      <w:bodyDiv w:val="1"/>
      <w:marLeft w:val="0"/>
      <w:marRight w:val="0"/>
      <w:marTop w:val="0"/>
      <w:marBottom w:val="0"/>
      <w:divBdr>
        <w:top w:val="none" w:sz="0" w:space="0" w:color="auto"/>
        <w:left w:val="none" w:sz="0" w:space="0" w:color="auto"/>
        <w:bottom w:val="none" w:sz="0" w:space="0" w:color="auto"/>
        <w:right w:val="none" w:sz="0" w:space="0" w:color="auto"/>
      </w:divBdr>
    </w:div>
    <w:div w:id="958680221">
      <w:bodyDiv w:val="1"/>
      <w:marLeft w:val="0"/>
      <w:marRight w:val="0"/>
      <w:marTop w:val="0"/>
      <w:marBottom w:val="0"/>
      <w:divBdr>
        <w:top w:val="none" w:sz="0" w:space="0" w:color="auto"/>
        <w:left w:val="none" w:sz="0" w:space="0" w:color="auto"/>
        <w:bottom w:val="none" w:sz="0" w:space="0" w:color="auto"/>
        <w:right w:val="none" w:sz="0" w:space="0" w:color="auto"/>
      </w:divBdr>
    </w:div>
    <w:div w:id="962805179">
      <w:bodyDiv w:val="1"/>
      <w:marLeft w:val="0"/>
      <w:marRight w:val="0"/>
      <w:marTop w:val="0"/>
      <w:marBottom w:val="0"/>
      <w:divBdr>
        <w:top w:val="none" w:sz="0" w:space="0" w:color="auto"/>
        <w:left w:val="none" w:sz="0" w:space="0" w:color="auto"/>
        <w:bottom w:val="none" w:sz="0" w:space="0" w:color="auto"/>
        <w:right w:val="none" w:sz="0" w:space="0" w:color="auto"/>
      </w:divBdr>
    </w:div>
    <w:div w:id="101268871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2650895">
      <w:bodyDiv w:val="1"/>
      <w:marLeft w:val="0"/>
      <w:marRight w:val="0"/>
      <w:marTop w:val="0"/>
      <w:marBottom w:val="0"/>
      <w:divBdr>
        <w:top w:val="none" w:sz="0" w:space="0" w:color="auto"/>
        <w:left w:val="none" w:sz="0" w:space="0" w:color="auto"/>
        <w:bottom w:val="none" w:sz="0" w:space="0" w:color="auto"/>
        <w:right w:val="none" w:sz="0" w:space="0" w:color="auto"/>
      </w:divBdr>
    </w:div>
    <w:div w:id="1060789558">
      <w:bodyDiv w:val="1"/>
      <w:marLeft w:val="0"/>
      <w:marRight w:val="0"/>
      <w:marTop w:val="0"/>
      <w:marBottom w:val="0"/>
      <w:divBdr>
        <w:top w:val="none" w:sz="0" w:space="0" w:color="auto"/>
        <w:left w:val="none" w:sz="0" w:space="0" w:color="auto"/>
        <w:bottom w:val="none" w:sz="0" w:space="0" w:color="auto"/>
        <w:right w:val="none" w:sz="0" w:space="0" w:color="auto"/>
      </w:divBdr>
    </w:div>
    <w:div w:id="1065687274">
      <w:bodyDiv w:val="1"/>
      <w:marLeft w:val="0"/>
      <w:marRight w:val="0"/>
      <w:marTop w:val="0"/>
      <w:marBottom w:val="0"/>
      <w:divBdr>
        <w:top w:val="none" w:sz="0" w:space="0" w:color="auto"/>
        <w:left w:val="none" w:sz="0" w:space="0" w:color="auto"/>
        <w:bottom w:val="none" w:sz="0" w:space="0" w:color="auto"/>
        <w:right w:val="none" w:sz="0" w:space="0" w:color="auto"/>
      </w:divBdr>
    </w:div>
    <w:div w:id="1079447609">
      <w:bodyDiv w:val="1"/>
      <w:marLeft w:val="0"/>
      <w:marRight w:val="0"/>
      <w:marTop w:val="0"/>
      <w:marBottom w:val="0"/>
      <w:divBdr>
        <w:top w:val="none" w:sz="0" w:space="0" w:color="auto"/>
        <w:left w:val="none" w:sz="0" w:space="0" w:color="auto"/>
        <w:bottom w:val="none" w:sz="0" w:space="0" w:color="auto"/>
        <w:right w:val="none" w:sz="0" w:space="0" w:color="auto"/>
      </w:divBdr>
    </w:div>
    <w:div w:id="1122961879">
      <w:bodyDiv w:val="1"/>
      <w:marLeft w:val="0"/>
      <w:marRight w:val="0"/>
      <w:marTop w:val="0"/>
      <w:marBottom w:val="0"/>
      <w:divBdr>
        <w:top w:val="none" w:sz="0" w:space="0" w:color="auto"/>
        <w:left w:val="none" w:sz="0" w:space="0" w:color="auto"/>
        <w:bottom w:val="none" w:sz="0" w:space="0" w:color="auto"/>
        <w:right w:val="none" w:sz="0" w:space="0" w:color="auto"/>
      </w:divBdr>
    </w:div>
    <w:div w:id="1133449111">
      <w:bodyDiv w:val="1"/>
      <w:marLeft w:val="0"/>
      <w:marRight w:val="0"/>
      <w:marTop w:val="0"/>
      <w:marBottom w:val="0"/>
      <w:divBdr>
        <w:top w:val="none" w:sz="0" w:space="0" w:color="auto"/>
        <w:left w:val="none" w:sz="0" w:space="0" w:color="auto"/>
        <w:bottom w:val="none" w:sz="0" w:space="0" w:color="auto"/>
        <w:right w:val="none" w:sz="0" w:space="0" w:color="auto"/>
      </w:divBdr>
    </w:div>
    <w:div w:id="1143472787">
      <w:bodyDiv w:val="1"/>
      <w:marLeft w:val="0"/>
      <w:marRight w:val="0"/>
      <w:marTop w:val="0"/>
      <w:marBottom w:val="0"/>
      <w:divBdr>
        <w:top w:val="none" w:sz="0" w:space="0" w:color="auto"/>
        <w:left w:val="none" w:sz="0" w:space="0" w:color="auto"/>
        <w:bottom w:val="none" w:sz="0" w:space="0" w:color="auto"/>
        <w:right w:val="none" w:sz="0" w:space="0" w:color="auto"/>
      </w:divBdr>
    </w:div>
    <w:div w:id="1148210796">
      <w:bodyDiv w:val="1"/>
      <w:marLeft w:val="0"/>
      <w:marRight w:val="0"/>
      <w:marTop w:val="0"/>
      <w:marBottom w:val="0"/>
      <w:divBdr>
        <w:top w:val="none" w:sz="0" w:space="0" w:color="auto"/>
        <w:left w:val="none" w:sz="0" w:space="0" w:color="auto"/>
        <w:bottom w:val="none" w:sz="0" w:space="0" w:color="auto"/>
        <w:right w:val="none" w:sz="0" w:space="0" w:color="auto"/>
      </w:divBdr>
    </w:div>
    <w:div w:id="1156918404">
      <w:bodyDiv w:val="1"/>
      <w:marLeft w:val="0"/>
      <w:marRight w:val="0"/>
      <w:marTop w:val="0"/>
      <w:marBottom w:val="0"/>
      <w:divBdr>
        <w:top w:val="none" w:sz="0" w:space="0" w:color="auto"/>
        <w:left w:val="none" w:sz="0" w:space="0" w:color="auto"/>
        <w:bottom w:val="none" w:sz="0" w:space="0" w:color="auto"/>
        <w:right w:val="none" w:sz="0" w:space="0" w:color="auto"/>
      </w:divBdr>
    </w:div>
    <w:div w:id="1158301180">
      <w:bodyDiv w:val="1"/>
      <w:marLeft w:val="0"/>
      <w:marRight w:val="0"/>
      <w:marTop w:val="0"/>
      <w:marBottom w:val="0"/>
      <w:divBdr>
        <w:top w:val="none" w:sz="0" w:space="0" w:color="auto"/>
        <w:left w:val="none" w:sz="0" w:space="0" w:color="auto"/>
        <w:bottom w:val="none" w:sz="0" w:space="0" w:color="auto"/>
        <w:right w:val="none" w:sz="0" w:space="0" w:color="auto"/>
      </w:divBdr>
    </w:div>
    <w:div w:id="1162549795">
      <w:bodyDiv w:val="1"/>
      <w:marLeft w:val="0"/>
      <w:marRight w:val="0"/>
      <w:marTop w:val="0"/>
      <w:marBottom w:val="0"/>
      <w:divBdr>
        <w:top w:val="none" w:sz="0" w:space="0" w:color="auto"/>
        <w:left w:val="none" w:sz="0" w:space="0" w:color="auto"/>
        <w:bottom w:val="none" w:sz="0" w:space="0" w:color="auto"/>
        <w:right w:val="none" w:sz="0" w:space="0" w:color="auto"/>
      </w:divBdr>
    </w:div>
    <w:div w:id="1220050007">
      <w:bodyDiv w:val="1"/>
      <w:marLeft w:val="0"/>
      <w:marRight w:val="0"/>
      <w:marTop w:val="0"/>
      <w:marBottom w:val="0"/>
      <w:divBdr>
        <w:top w:val="none" w:sz="0" w:space="0" w:color="auto"/>
        <w:left w:val="none" w:sz="0" w:space="0" w:color="auto"/>
        <w:bottom w:val="none" w:sz="0" w:space="0" w:color="auto"/>
        <w:right w:val="none" w:sz="0" w:space="0" w:color="auto"/>
      </w:divBdr>
    </w:div>
    <w:div w:id="1233154521">
      <w:bodyDiv w:val="1"/>
      <w:marLeft w:val="0"/>
      <w:marRight w:val="0"/>
      <w:marTop w:val="0"/>
      <w:marBottom w:val="0"/>
      <w:divBdr>
        <w:top w:val="none" w:sz="0" w:space="0" w:color="auto"/>
        <w:left w:val="none" w:sz="0" w:space="0" w:color="auto"/>
        <w:bottom w:val="none" w:sz="0" w:space="0" w:color="auto"/>
        <w:right w:val="none" w:sz="0" w:space="0" w:color="auto"/>
      </w:divBdr>
    </w:div>
    <w:div w:id="1245871019">
      <w:bodyDiv w:val="1"/>
      <w:marLeft w:val="0"/>
      <w:marRight w:val="0"/>
      <w:marTop w:val="0"/>
      <w:marBottom w:val="0"/>
      <w:divBdr>
        <w:top w:val="none" w:sz="0" w:space="0" w:color="auto"/>
        <w:left w:val="none" w:sz="0" w:space="0" w:color="auto"/>
        <w:bottom w:val="none" w:sz="0" w:space="0" w:color="auto"/>
        <w:right w:val="none" w:sz="0" w:space="0" w:color="auto"/>
      </w:divBdr>
    </w:div>
    <w:div w:id="1247956819">
      <w:bodyDiv w:val="1"/>
      <w:marLeft w:val="0"/>
      <w:marRight w:val="0"/>
      <w:marTop w:val="0"/>
      <w:marBottom w:val="0"/>
      <w:divBdr>
        <w:top w:val="none" w:sz="0" w:space="0" w:color="auto"/>
        <w:left w:val="none" w:sz="0" w:space="0" w:color="auto"/>
        <w:bottom w:val="none" w:sz="0" w:space="0" w:color="auto"/>
        <w:right w:val="none" w:sz="0" w:space="0" w:color="auto"/>
      </w:divBdr>
    </w:div>
    <w:div w:id="1254363116">
      <w:bodyDiv w:val="1"/>
      <w:marLeft w:val="0"/>
      <w:marRight w:val="0"/>
      <w:marTop w:val="0"/>
      <w:marBottom w:val="0"/>
      <w:divBdr>
        <w:top w:val="none" w:sz="0" w:space="0" w:color="auto"/>
        <w:left w:val="none" w:sz="0" w:space="0" w:color="auto"/>
        <w:bottom w:val="none" w:sz="0" w:space="0" w:color="auto"/>
        <w:right w:val="none" w:sz="0" w:space="0" w:color="auto"/>
      </w:divBdr>
    </w:div>
    <w:div w:id="1278411651">
      <w:bodyDiv w:val="1"/>
      <w:marLeft w:val="0"/>
      <w:marRight w:val="0"/>
      <w:marTop w:val="0"/>
      <w:marBottom w:val="0"/>
      <w:divBdr>
        <w:top w:val="none" w:sz="0" w:space="0" w:color="auto"/>
        <w:left w:val="none" w:sz="0" w:space="0" w:color="auto"/>
        <w:bottom w:val="none" w:sz="0" w:space="0" w:color="auto"/>
        <w:right w:val="none" w:sz="0" w:space="0" w:color="auto"/>
      </w:divBdr>
    </w:div>
    <w:div w:id="1289777013">
      <w:bodyDiv w:val="1"/>
      <w:marLeft w:val="0"/>
      <w:marRight w:val="0"/>
      <w:marTop w:val="0"/>
      <w:marBottom w:val="0"/>
      <w:divBdr>
        <w:top w:val="none" w:sz="0" w:space="0" w:color="auto"/>
        <w:left w:val="none" w:sz="0" w:space="0" w:color="auto"/>
        <w:bottom w:val="none" w:sz="0" w:space="0" w:color="auto"/>
        <w:right w:val="none" w:sz="0" w:space="0" w:color="auto"/>
      </w:divBdr>
    </w:div>
    <w:div w:id="1300115419">
      <w:bodyDiv w:val="1"/>
      <w:marLeft w:val="0"/>
      <w:marRight w:val="0"/>
      <w:marTop w:val="0"/>
      <w:marBottom w:val="0"/>
      <w:divBdr>
        <w:top w:val="none" w:sz="0" w:space="0" w:color="auto"/>
        <w:left w:val="none" w:sz="0" w:space="0" w:color="auto"/>
        <w:bottom w:val="none" w:sz="0" w:space="0" w:color="auto"/>
        <w:right w:val="none" w:sz="0" w:space="0" w:color="auto"/>
      </w:divBdr>
    </w:div>
    <w:div w:id="1322270752">
      <w:bodyDiv w:val="1"/>
      <w:marLeft w:val="0"/>
      <w:marRight w:val="0"/>
      <w:marTop w:val="0"/>
      <w:marBottom w:val="0"/>
      <w:divBdr>
        <w:top w:val="none" w:sz="0" w:space="0" w:color="auto"/>
        <w:left w:val="none" w:sz="0" w:space="0" w:color="auto"/>
        <w:bottom w:val="none" w:sz="0" w:space="0" w:color="auto"/>
        <w:right w:val="none" w:sz="0" w:space="0" w:color="auto"/>
      </w:divBdr>
    </w:div>
    <w:div w:id="1333147893">
      <w:bodyDiv w:val="1"/>
      <w:marLeft w:val="0"/>
      <w:marRight w:val="0"/>
      <w:marTop w:val="0"/>
      <w:marBottom w:val="0"/>
      <w:divBdr>
        <w:top w:val="none" w:sz="0" w:space="0" w:color="auto"/>
        <w:left w:val="none" w:sz="0" w:space="0" w:color="auto"/>
        <w:bottom w:val="none" w:sz="0" w:space="0" w:color="auto"/>
        <w:right w:val="none" w:sz="0" w:space="0" w:color="auto"/>
      </w:divBdr>
    </w:div>
    <w:div w:id="1382941158">
      <w:bodyDiv w:val="1"/>
      <w:marLeft w:val="0"/>
      <w:marRight w:val="0"/>
      <w:marTop w:val="0"/>
      <w:marBottom w:val="0"/>
      <w:divBdr>
        <w:top w:val="none" w:sz="0" w:space="0" w:color="auto"/>
        <w:left w:val="none" w:sz="0" w:space="0" w:color="auto"/>
        <w:bottom w:val="none" w:sz="0" w:space="0" w:color="auto"/>
        <w:right w:val="none" w:sz="0" w:space="0" w:color="auto"/>
      </w:divBdr>
    </w:div>
    <w:div w:id="1385368577">
      <w:bodyDiv w:val="1"/>
      <w:marLeft w:val="0"/>
      <w:marRight w:val="0"/>
      <w:marTop w:val="0"/>
      <w:marBottom w:val="0"/>
      <w:divBdr>
        <w:top w:val="none" w:sz="0" w:space="0" w:color="auto"/>
        <w:left w:val="none" w:sz="0" w:space="0" w:color="auto"/>
        <w:bottom w:val="none" w:sz="0" w:space="0" w:color="auto"/>
        <w:right w:val="none" w:sz="0" w:space="0" w:color="auto"/>
      </w:divBdr>
    </w:div>
    <w:div w:id="1388845183">
      <w:bodyDiv w:val="1"/>
      <w:marLeft w:val="0"/>
      <w:marRight w:val="0"/>
      <w:marTop w:val="0"/>
      <w:marBottom w:val="0"/>
      <w:divBdr>
        <w:top w:val="none" w:sz="0" w:space="0" w:color="auto"/>
        <w:left w:val="none" w:sz="0" w:space="0" w:color="auto"/>
        <w:bottom w:val="none" w:sz="0" w:space="0" w:color="auto"/>
        <w:right w:val="none" w:sz="0" w:space="0" w:color="auto"/>
      </w:divBdr>
    </w:div>
    <w:div w:id="1391271651">
      <w:bodyDiv w:val="1"/>
      <w:marLeft w:val="0"/>
      <w:marRight w:val="0"/>
      <w:marTop w:val="0"/>
      <w:marBottom w:val="0"/>
      <w:divBdr>
        <w:top w:val="none" w:sz="0" w:space="0" w:color="auto"/>
        <w:left w:val="none" w:sz="0" w:space="0" w:color="auto"/>
        <w:bottom w:val="none" w:sz="0" w:space="0" w:color="auto"/>
        <w:right w:val="none" w:sz="0" w:space="0" w:color="auto"/>
      </w:divBdr>
    </w:div>
    <w:div w:id="1416515068">
      <w:bodyDiv w:val="1"/>
      <w:marLeft w:val="0"/>
      <w:marRight w:val="0"/>
      <w:marTop w:val="0"/>
      <w:marBottom w:val="0"/>
      <w:divBdr>
        <w:top w:val="none" w:sz="0" w:space="0" w:color="auto"/>
        <w:left w:val="none" w:sz="0" w:space="0" w:color="auto"/>
        <w:bottom w:val="none" w:sz="0" w:space="0" w:color="auto"/>
        <w:right w:val="none" w:sz="0" w:space="0" w:color="auto"/>
      </w:divBdr>
    </w:div>
    <w:div w:id="1456371755">
      <w:bodyDiv w:val="1"/>
      <w:marLeft w:val="0"/>
      <w:marRight w:val="0"/>
      <w:marTop w:val="0"/>
      <w:marBottom w:val="0"/>
      <w:divBdr>
        <w:top w:val="none" w:sz="0" w:space="0" w:color="auto"/>
        <w:left w:val="none" w:sz="0" w:space="0" w:color="auto"/>
        <w:bottom w:val="none" w:sz="0" w:space="0" w:color="auto"/>
        <w:right w:val="none" w:sz="0" w:space="0" w:color="auto"/>
      </w:divBdr>
    </w:div>
    <w:div w:id="147209299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0044643">
      <w:bodyDiv w:val="1"/>
      <w:marLeft w:val="0"/>
      <w:marRight w:val="0"/>
      <w:marTop w:val="0"/>
      <w:marBottom w:val="0"/>
      <w:divBdr>
        <w:top w:val="none" w:sz="0" w:space="0" w:color="auto"/>
        <w:left w:val="none" w:sz="0" w:space="0" w:color="auto"/>
        <w:bottom w:val="none" w:sz="0" w:space="0" w:color="auto"/>
        <w:right w:val="none" w:sz="0" w:space="0" w:color="auto"/>
      </w:divBdr>
    </w:div>
    <w:div w:id="1597135083">
      <w:bodyDiv w:val="1"/>
      <w:marLeft w:val="0"/>
      <w:marRight w:val="0"/>
      <w:marTop w:val="0"/>
      <w:marBottom w:val="0"/>
      <w:divBdr>
        <w:top w:val="none" w:sz="0" w:space="0" w:color="auto"/>
        <w:left w:val="none" w:sz="0" w:space="0" w:color="auto"/>
        <w:bottom w:val="none" w:sz="0" w:space="0" w:color="auto"/>
        <w:right w:val="none" w:sz="0" w:space="0" w:color="auto"/>
      </w:divBdr>
    </w:div>
    <w:div w:id="1625380338">
      <w:bodyDiv w:val="1"/>
      <w:marLeft w:val="0"/>
      <w:marRight w:val="0"/>
      <w:marTop w:val="0"/>
      <w:marBottom w:val="0"/>
      <w:divBdr>
        <w:top w:val="none" w:sz="0" w:space="0" w:color="auto"/>
        <w:left w:val="none" w:sz="0" w:space="0" w:color="auto"/>
        <w:bottom w:val="none" w:sz="0" w:space="0" w:color="auto"/>
        <w:right w:val="none" w:sz="0" w:space="0" w:color="auto"/>
      </w:divBdr>
    </w:div>
    <w:div w:id="1627933286">
      <w:bodyDiv w:val="1"/>
      <w:marLeft w:val="0"/>
      <w:marRight w:val="0"/>
      <w:marTop w:val="0"/>
      <w:marBottom w:val="0"/>
      <w:divBdr>
        <w:top w:val="none" w:sz="0" w:space="0" w:color="auto"/>
        <w:left w:val="none" w:sz="0" w:space="0" w:color="auto"/>
        <w:bottom w:val="none" w:sz="0" w:space="0" w:color="auto"/>
        <w:right w:val="none" w:sz="0" w:space="0" w:color="auto"/>
      </w:divBdr>
    </w:div>
    <w:div w:id="1651711816">
      <w:bodyDiv w:val="1"/>
      <w:marLeft w:val="0"/>
      <w:marRight w:val="0"/>
      <w:marTop w:val="0"/>
      <w:marBottom w:val="0"/>
      <w:divBdr>
        <w:top w:val="none" w:sz="0" w:space="0" w:color="auto"/>
        <w:left w:val="none" w:sz="0" w:space="0" w:color="auto"/>
        <w:bottom w:val="none" w:sz="0" w:space="0" w:color="auto"/>
        <w:right w:val="none" w:sz="0" w:space="0" w:color="auto"/>
      </w:divBdr>
    </w:div>
    <w:div w:id="1665548534">
      <w:bodyDiv w:val="1"/>
      <w:marLeft w:val="0"/>
      <w:marRight w:val="0"/>
      <w:marTop w:val="0"/>
      <w:marBottom w:val="0"/>
      <w:divBdr>
        <w:top w:val="none" w:sz="0" w:space="0" w:color="auto"/>
        <w:left w:val="none" w:sz="0" w:space="0" w:color="auto"/>
        <w:bottom w:val="none" w:sz="0" w:space="0" w:color="auto"/>
        <w:right w:val="none" w:sz="0" w:space="0" w:color="auto"/>
      </w:divBdr>
    </w:div>
    <w:div w:id="1675105146">
      <w:bodyDiv w:val="1"/>
      <w:marLeft w:val="0"/>
      <w:marRight w:val="0"/>
      <w:marTop w:val="0"/>
      <w:marBottom w:val="0"/>
      <w:divBdr>
        <w:top w:val="none" w:sz="0" w:space="0" w:color="auto"/>
        <w:left w:val="none" w:sz="0" w:space="0" w:color="auto"/>
        <w:bottom w:val="none" w:sz="0" w:space="0" w:color="auto"/>
        <w:right w:val="none" w:sz="0" w:space="0" w:color="auto"/>
      </w:divBdr>
    </w:div>
    <w:div w:id="1682119256">
      <w:bodyDiv w:val="1"/>
      <w:marLeft w:val="0"/>
      <w:marRight w:val="0"/>
      <w:marTop w:val="0"/>
      <w:marBottom w:val="0"/>
      <w:divBdr>
        <w:top w:val="none" w:sz="0" w:space="0" w:color="auto"/>
        <w:left w:val="none" w:sz="0" w:space="0" w:color="auto"/>
        <w:bottom w:val="none" w:sz="0" w:space="0" w:color="auto"/>
        <w:right w:val="none" w:sz="0" w:space="0" w:color="auto"/>
      </w:divBdr>
    </w:div>
    <w:div w:id="1709648401">
      <w:bodyDiv w:val="1"/>
      <w:marLeft w:val="0"/>
      <w:marRight w:val="0"/>
      <w:marTop w:val="0"/>
      <w:marBottom w:val="0"/>
      <w:divBdr>
        <w:top w:val="none" w:sz="0" w:space="0" w:color="auto"/>
        <w:left w:val="none" w:sz="0" w:space="0" w:color="auto"/>
        <w:bottom w:val="none" w:sz="0" w:space="0" w:color="auto"/>
        <w:right w:val="none" w:sz="0" w:space="0" w:color="auto"/>
      </w:divBdr>
    </w:div>
    <w:div w:id="1732607834">
      <w:bodyDiv w:val="1"/>
      <w:marLeft w:val="0"/>
      <w:marRight w:val="0"/>
      <w:marTop w:val="0"/>
      <w:marBottom w:val="0"/>
      <w:divBdr>
        <w:top w:val="none" w:sz="0" w:space="0" w:color="auto"/>
        <w:left w:val="none" w:sz="0" w:space="0" w:color="auto"/>
        <w:bottom w:val="none" w:sz="0" w:space="0" w:color="auto"/>
        <w:right w:val="none" w:sz="0" w:space="0" w:color="auto"/>
      </w:divBdr>
    </w:div>
    <w:div w:id="1743789470">
      <w:bodyDiv w:val="1"/>
      <w:marLeft w:val="0"/>
      <w:marRight w:val="0"/>
      <w:marTop w:val="0"/>
      <w:marBottom w:val="0"/>
      <w:divBdr>
        <w:top w:val="none" w:sz="0" w:space="0" w:color="auto"/>
        <w:left w:val="none" w:sz="0" w:space="0" w:color="auto"/>
        <w:bottom w:val="none" w:sz="0" w:space="0" w:color="auto"/>
        <w:right w:val="none" w:sz="0" w:space="0" w:color="auto"/>
      </w:divBdr>
    </w:div>
    <w:div w:id="1771268759">
      <w:bodyDiv w:val="1"/>
      <w:marLeft w:val="0"/>
      <w:marRight w:val="0"/>
      <w:marTop w:val="0"/>
      <w:marBottom w:val="0"/>
      <w:divBdr>
        <w:top w:val="none" w:sz="0" w:space="0" w:color="auto"/>
        <w:left w:val="none" w:sz="0" w:space="0" w:color="auto"/>
        <w:bottom w:val="none" w:sz="0" w:space="0" w:color="auto"/>
        <w:right w:val="none" w:sz="0" w:space="0" w:color="auto"/>
      </w:divBdr>
    </w:div>
    <w:div w:id="1781796234">
      <w:bodyDiv w:val="1"/>
      <w:marLeft w:val="0"/>
      <w:marRight w:val="0"/>
      <w:marTop w:val="0"/>
      <w:marBottom w:val="0"/>
      <w:divBdr>
        <w:top w:val="none" w:sz="0" w:space="0" w:color="auto"/>
        <w:left w:val="none" w:sz="0" w:space="0" w:color="auto"/>
        <w:bottom w:val="none" w:sz="0" w:space="0" w:color="auto"/>
        <w:right w:val="none" w:sz="0" w:space="0" w:color="auto"/>
      </w:divBdr>
    </w:div>
    <w:div w:id="1802990838">
      <w:bodyDiv w:val="1"/>
      <w:marLeft w:val="0"/>
      <w:marRight w:val="0"/>
      <w:marTop w:val="0"/>
      <w:marBottom w:val="0"/>
      <w:divBdr>
        <w:top w:val="none" w:sz="0" w:space="0" w:color="auto"/>
        <w:left w:val="none" w:sz="0" w:space="0" w:color="auto"/>
        <w:bottom w:val="none" w:sz="0" w:space="0" w:color="auto"/>
        <w:right w:val="none" w:sz="0" w:space="0" w:color="auto"/>
      </w:divBdr>
    </w:div>
    <w:div w:id="1848330009">
      <w:bodyDiv w:val="1"/>
      <w:marLeft w:val="0"/>
      <w:marRight w:val="0"/>
      <w:marTop w:val="0"/>
      <w:marBottom w:val="0"/>
      <w:divBdr>
        <w:top w:val="none" w:sz="0" w:space="0" w:color="auto"/>
        <w:left w:val="none" w:sz="0" w:space="0" w:color="auto"/>
        <w:bottom w:val="none" w:sz="0" w:space="0" w:color="auto"/>
        <w:right w:val="none" w:sz="0" w:space="0" w:color="auto"/>
      </w:divBdr>
    </w:div>
    <w:div w:id="1856536120">
      <w:bodyDiv w:val="1"/>
      <w:marLeft w:val="0"/>
      <w:marRight w:val="0"/>
      <w:marTop w:val="0"/>
      <w:marBottom w:val="0"/>
      <w:divBdr>
        <w:top w:val="none" w:sz="0" w:space="0" w:color="auto"/>
        <w:left w:val="none" w:sz="0" w:space="0" w:color="auto"/>
        <w:bottom w:val="none" w:sz="0" w:space="0" w:color="auto"/>
        <w:right w:val="none" w:sz="0" w:space="0" w:color="auto"/>
      </w:divBdr>
    </w:div>
    <w:div w:id="1858039011">
      <w:bodyDiv w:val="1"/>
      <w:marLeft w:val="0"/>
      <w:marRight w:val="0"/>
      <w:marTop w:val="0"/>
      <w:marBottom w:val="0"/>
      <w:divBdr>
        <w:top w:val="none" w:sz="0" w:space="0" w:color="auto"/>
        <w:left w:val="none" w:sz="0" w:space="0" w:color="auto"/>
        <w:bottom w:val="none" w:sz="0" w:space="0" w:color="auto"/>
        <w:right w:val="none" w:sz="0" w:space="0" w:color="auto"/>
      </w:divBdr>
    </w:div>
    <w:div w:id="1882017655">
      <w:bodyDiv w:val="1"/>
      <w:marLeft w:val="0"/>
      <w:marRight w:val="0"/>
      <w:marTop w:val="0"/>
      <w:marBottom w:val="0"/>
      <w:divBdr>
        <w:top w:val="none" w:sz="0" w:space="0" w:color="auto"/>
        <w:left w:val="none" w:sz="0" w:space="0" w:color="auto"/>
        <w:bottom w:val="none" w:sz="0" w:space="0" w:color="auto"/>
        <w:right w:val="none" w:sz="0" w:space="0" w:color="auto"/>
      </w:divBdr>
    </w:div>
    <w:div w:id="1883904014">
      <w:bodyDiv w:val="1"/>
      <w:marLeft w:val="0"/>
      <w:marRight w:val="0"/>
      <w:marTop w:val="0"/>
      <w:marBottom w:val="0"/>
      <w:divBdr>
        <w:top w:val="none" w:sz="0" w:space="0" w:color="auto"/>
        <w:left w:val="none" w:sz="0" w:space="0" w:color="auto"/>
        <w:bottom w:val="none" w:sz="0" w:space="0" w:color="auto"/>
        <w:right w:val="none" w:sz="0" w:space="0" w:color="auto"/>
      </w:divBdr>
    </w:div>
    <w:div w:id="1896549894">
      <w:bodyDiv w:val="1"/>
      <w:marLeft w:val="0"/>
      <w:marRight w:val="0"/>
      <w:marTop w:val="0"/>
      <w:marBottom w:val="0"/>
      <w:divBdr>
        <w:top w:val="none" w:sz="0" w:space="0" w:color="auto"/>
        <w:left w:val="none" w:sz="0" w:space="0" w:color="auto"/>
        <w:bottom w:val="none" w:sz="0" w:space="0" w:color="auto"/>
        <w:right w:val="none" w:sz="0" w:space="0" w:color="auto"/>
      </w:divBdr>
    </w:div>
    <w:div w:id="1941260051">
      <w:bodyDiv w:val="1"/>
      <w:marLeft w:val="0"/>
      <w:marRight w:val="0"/>
      <w:marTop w:val="0"/>
      <w:marBottom w:val="0"/>
      <w:divBdr>
        <w:top w:val="none" w:sz="0" w:space="0" w:color="auto"/>
        <w:left w:val="none" w:sz="0" w:space="0" w:color="auto"/>
        <w:bottom w:val="none" w:sz="0" w:space="0" w:color="auto"/>
        <w:right w:val="none" w:sz="0" w:space="0" w:color="auto"/>
      </w:divBdr>
    </w:div>
    <w:div w:id="1950358226">
      <w:bodyDiv w:val="1"/>
      <w:marLeft w:val="0"/>
      <w:marRight w:val="0"/>
      <w:marTop w:val="0"/>
      <w:marBottom w:val="0"/>
      <w:divBdr>
        <w:top w:val="none" w:sz="0" w:space="0" w:color="auto"/>
        <w:left w:val="none" w:sz="0" w:space="0" w:color="auto"/>
        <w:bottom w:val="none" w:sz="0" w:space="0" w:color="auto"/>
        <w:right w:val="none" w:sz="0" w:space="0" w:color="auto"/>
      </w:divBdr>
    </w:div>
    <w:div w:id="1958485683">
      <w:bodyDiv w:val="1"/>
      <w:marLeft w:val="0"/>
      <w:marRight w:val="0"/>
      <w:marTop w:val="0"/>
      <w:marBottom w:val="0"/>
      <w:divBdr>
        <w:top w:val="none" w:sz="0" w:space="0" w:color="auto"/>
        <w:left w:val="none" w:sz="0" w:space="0" w:color="auto"/>
        <w:bottom w:val="none" w:sz="0" w:space="0" w:color="auto"/>
        <w:right w:val="none" w:sz="0" w:space="0" w:color="auto"/>
      </w:divBdr>
    </w:div>
    <w:div w:id="1988169748">
      <w:bodyDiv w:val="1"/>
      <w:marLeft w:val="0"/>
      <w:marRight w:val="0"/>
      <w:marTop w:val="0"/>
      <w:marBottom w:val="0"/>
      <w:divBdr>
        <w:top w:val="none" w:sz="0" w:space="0" w:color="auto"/>
        <w:left w:val="none" w:sz="0" w:space="0" w:color="auto"/>
        <w:bottom w:val="none" w:sz="0" w:space="0" w:color="auto"/>
        <w:right w:val="none" w:sz="0" w:space="0" w:color="auto"/>
      </w:divBdr>
    </w:div>
    <w:div w:id="2011325665">
      <w:bodyDiv w:val="1"/>
      <w:marLeft w:val="0"/>
      <w:marRight w:val="0"/>
      <w:marTop w:val="0"/>
      <w:marBottom w:val="0"/>
      <w:divBdr>
        <w:top w:val="none" w:sz="0" w:space="0" w:color="auto"/>
        <w:left w:val="none" w:sz="0" w:space="0" w:color="auto"/>
        <w:bottom w:val="none" w:sz="0" w:space="0" w:color="auto"/>
        <w:right w:val="none" w:sz="0" w:space="0" w:color="auto"/>
      </w:divBdr>
    </w:div>
    <w:div w:id="2020615532">
      <w:bodyDiv w:val="1"/>
      <w:marLeft w:val="0"/>
      <w:marRight w:val="0"/>
      <w:marTop w:val="0"/>
      <w:marBottom w:val="0"/>
      <w:divBdr>
        <w:top w:val="none" w:sz="0" w:space="0" w:color="auto"/>
        <w:left w:val="none" w:sz="0" w:space="0" w:color="auto"/>
        <w:bottom w:val="none" w:sz="0" w:space="0" w:color="auto"/>
        <w:right w:val="none" w:sz="0" w:space="0" w:color="auto"/>
      </w:divBdr>
    </w:div>
    <w:div w:id="2036538488">
      <w:bodyDiv w:val="1"/>
      <w:marLeft w:val="0"/>
      <w:marRight w:val="0"/>
      <w:marTop w:val="0"/>
      <w:marBottom w:val="0"/>
      <w:divBdr>
        <w:top w:val="none" w:sz="0" w:space="0" w:color="auto"/>
        <w:left w:val="none" w:sz="0" w:space="0" w:color="auto"/>
        <w:bottom w:val="none" w:sz="0" w:space="0" w:color="auto"/>
        <w:right w:val="none" w:sz="0" w:space="0" w:color="auto"/>
      </w:divBdr>
    </w:div>
    <w:div w:id="2054651872">
      <w:bodyDiv w:val="1"/>
      <w:marLeft w:val="0"/>
      <w:marRight w:val="0"/>
      <w:marTop w:val="0"/>
      <w:marBottom w:val="0"/>
      <w:divBdr>
        <w:top w:val="none" w:sz="0" w:space="0" w:color="auto"/>
        <w:left w:val="none" w:sz="0" w:space="0" w:color="auto"/>
        <w:bottom w:val="none" w:sz="0" w:space="0" w:color="auto"/>
        <w:right w:val="none" w:sz="0" w:space="0" w:color="auto"/>
      </w:divBdr>
    </w:div>
    <w:div w:id="2060855460">
      <w:bodyDiv w:val="1"/>
      <w:marLeft w:val="0"/>
      <w:marRight w:val="0"/>
      <w:marTop w:val="0"/>
      <w:marBottom w:val="0"/>
      <w:divBdr>
        <w:top w:val="none" w:sz="0" w:space="0" w:color="auto"/>
        <w:left w:val="none" w:sz="0" w:space="0" w:color="auto"/>
        <w:bottom w:val="none" w:sz="0" w:space="0" w:color="auto"/>
        <w:right w:val="none" w:sz="0" w:space="0" w:color="auto"/>
      </w:divBdr>
    </w:div>
    <w:div w:id="2087145453">
      <w:bodyDiv w:val="1"/>
      <w:marLeft w:val="0"/>
      <w:marRight w:val="0"/>
      <w:marTop w:val="0"/>
      <w:marBottom w:val="0"/>
      <w:divBdr>
        <w:top w:val="none" w:sz="0" w:space="0" w:color="auto"/>
        <w:left w:val="none" w:sz="0" w:space="0" w:color="auto"/>
        <w:bottom w:val="none" w:sz="0" w:space="0" w:color="auto"/>
        <w:right w:val="none" w:sz="0" w:space="0" w:color="auto"/>
      </w:divBdr>
    </w:div>
    <w:div w:id="2087914065">
      <w:bodyDiv w:val="1"/>
      <w:marLeft w:val="0"/>
      <w:marRight w:val="0"/>
      <w:marTop w:val="0"/>
      <w:marBottom w:val="0"/>
      <w:divBdr>
        <w:top w:val="none" w:sz="0" w:space="0" w:color="auto"/>
        <w:left w:val="none" w:sz="0" w:space="0" w:color="auto"/>
        <w:bottom w:val="none" w:sz="0" w:space="0" w:color="auto"/>
        <w:right w:val="none" w:sz="0" w:space="0" w:color="auto"/>
      </w:divBdr>
    </w:div>
    <w:div w:id="2091534783">
      <w:bodyDiv w:val="1"/>
      <w:marLeft w:val="0"/>
      <w:marRight w:val="0"/>
      <w:marTop w:val="0"/>
      <w:marBottom w:val="0"/>
      <w:divBdr>
        <w:top w:val="none" w:sz="0" w:space="0" w:color="auto"/>
        <w:left w:val="none" w:sz="0" w:space="0" w:color="auto"/>
        <w:bottom w:val="none" w:sz="0" w:space="0" w:color="auto"/>
        <w:right w:val="none" w:sz="0" w:space="0" w:color="auto"/>
      </w:divBdr>
    </w:div>
    <w:div w:id="2091736144">
      <w:bodyDiv w:val="1"/>
      <w:marLeft w:val="0"/>
      <w:marRight w:val="0"/>
      <w:marTop w:val="0"/>
      <w:marBottom w:val="0"/>
      <w:divBdr>
        <w:top w:val="none" w:sz="0" w:space="0" w:color="auto"/>
        <w:left w:val="none" w:sz="0" w:space="0" w:color="auto"/>
        <w:bottom w:val="none" w:sz="0" w:space="0" w:color="auto"/>
        <w:right w:val="none" w:sz="0" w:space="0" w:color="auto"/>
      </w:divBdr>
    </w:div>
    <w:div w:id="2093888259">
      <w:bodyDiv w:val="1"/>
      <w:marLeft w:val="0"/>
      <w:marRight w:val="0"/>
      <w:marTop w:val="0"/>
      <w:marBottom w:val="0"/>
      <w:divBdr>
        <w:top w:val="none" w:sz="0" w:space="0" w:color="auto"/>
        <w:left w:val="none" w:sz="0" w:space="0" w:color="auto"/>
        <w:bottom w:val="none" w:sz="0" w:space="0" w:color="auto"/>
        <w:right w:val="none" w:sz="0" w:space="0" w:color="auto"/>
      </w:divBdr>
    </w:div>
    <w:div w:id="2096633548">
      <w:bodyDiv w:val="1"/>
      <w:marLeft w:val="0"/>
      <w:marRight w:val="0"/>
      <w:marTop w:val="0"/>
      <w:marBottom w:val="0"/>
      <w:divBdr>
        <w:top w:val="none" w:sz="0" w:space="0" w:color="auto"/>
        <w:left w:val="none" w:sz="0" w:space="0" w:color="auto"/>
        <w:bottom w:val="none" w:sz="0" w:space="0" w:color="auto"/>
        <w:right w:val="none" w:sz="0" w:space="0" w:color="auto"/>
      </w:divBdr>
    </w:div>
    <w:div w:id="2097745428">
      <w:bodyDiv w:val="1"/>
      <w:marLeft w:val="0"/>
      <w:marRight w:val="0"/>
      <w:marTop w:val="0"/>
      <w:marBottom w:val="0"/>
      <w:divBdr>
        <w:top w:val="none" w:sz="0" w:space="0" w:color="auto"/>
        <w:left w:val="none" w:sz="0" w:space="0" w:color="auto"/>
        <w:bottom w:val="none" w:sz="0" w:space="0" w:color="auto"/>
        <w:right w:val="none" w:sz="0" w:space="0" w:color="auto"/>
      </w:divBdr>
    </w:div>
    <w:div w:id="2109150845">
      <w:bodyDiv w:val="1"/>
      <w:marLeft w:val="0"/>
      <w:marRight w:val="0"/>
      <w:marTop w:val="0"/>
      <w:marBottom w:val="0"/>
      <w:divBdr>
        <w:top w:val="none" w:sz="0" w:space="0" w:color="auto"/>
        <w:left w:val="none" w:sz="0" w:space="0" w:color="auto"/>
        <w:bottom w:val="none" w:sz="0" w:space="0" w:color="auto"/>
        <w:right w:val="none" w:sz="0" w:space="0" w:color="auto"/>
      </w:divBdr>
    </w:div>
    <w:div w:id="214291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veloper.android.com/index.html"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and\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b:Source>
    <b:Tag>Jac</b:Tag>
    <b:SourceType>DocumentFromInternetSite</b:SourceType>
    <b:Guid>{E7862110-8574-4329-A67B-8BFEB26563EB}</b:Guid>
    <b:Author>
      <b:Author>
        <b:NameList>
          <b:Person>
            <b:Last>Marchewka</b:Last>
            <b:First>Jack</b:First>
            <b:Middle>T.</b:Middle>
          </b:Person>
        </b:NameList>
      </b:Author>
    </b:Author>
    <b:InternetSiteTitle>INFORMATION TECHNOLOGY</b:InternetSiteTitle>
    <b:URL>http://cmapspublic2.ihmc.us/rid=1P5RLM38Z-JK5PTH-28Q3/Marchewka%20-%202003%20-%20Information%20technology%20project%20management%20Providi.pdf</b:URL>
    <b:RefOrder>2</b:RefOrder>
  </b:Source>
  <b:Source>
    <b:Tag>Ahm13</b:Tag>
    <b:SourceType>InternetSite</b:SourceType>
    <b:Guid>{B7752A1F-03A7-4D60-AD95-1294AD27E0FD}</b:Guid>
    <b:Author>
      <b:Author>
        <b:NameList>
          <b:Person>
            <b:Last>Ahmad Ammari</b:Last>
            <b:First>Senior</b:First>
            <b:Middle>Data Scientist, Big Data Professional, PhD</b:Middle>
          </b:Person>
        </b:NameList>
      </b:Author>
    </b:Author>
    <b:Title>ITEC N466: Project initialization</b:Title>
    <b:InternetSiteTitle>Slideshare</b:InternetSiteTitle>
    <b:Year>2013</b:Year>
    <b:Month>September</b:Month>
    <b:Day>18</b:Day>
    <b:URL>https://www.slideshare.net/AhmadAmmari/itec-n466-project-initialization</b:URL>
    <b:RefOrder>18</b:RefOrder>
  </b:Source>
  <b:Source>
    <b:Tag>Edu17</b:Tag>
    <b:SourceType>InternetSite</b:SourceType>
    <b:Guid>{02C1BB35-13E1-4655-AD8E-D18FE1A47BCD}</b:Guid>
    <b:Author>
      <b:Author>
        <b:NameList>
          <b:Person>
            <b:Last>Eduonix</b:Last>
          </b:Person>
        </b:NameList>
      </b:Author>
    </b:Author>
    <b:Title>Learn about the different Methodologies for Mobile App Development</b:Title>
    <b:InternetSiteTitle>Eduonix</b:InternetSiteTitle>
    <b:Year>2017</b:Year>
    <b:Month>May</b:Month>
    <b:Day>26</b:Day>
    <b:URL>https://blog.eduonix.com/mobile-programming/learn-different-methodologies-mobile-app-development/</b:URL>
    <b:RefOrder>19</b:RefOrder>
  </b:Source>
  <b:Source>
    <b:Tag>Moh12</b:Tag>
    <b:SourceType>InternetSite</b:SourceType>
    <b:Guid>{E5A68FEA-4B26-40DB-83C8-1B5CEEF2F1D7}</b:Guid>
    <b:Author>
      <b:Author>
        <b:NameList>
          <b:Person>
            <b:Last>Sami</b:Last>
            <b:First>Mohamed</b:First>
          </b:Person>
        </b:NameList>
      </b:Author>
    </b:Author>
    <b:Title>Software Development Life Cycle Models and Methodologies</b:Title>
    <b:InternetSiteTitle>Mohamed Sami</b:InternetSiteTitle>
    <b:Year>2012</b:Year>
    <b:Month>mARCH</b:Month>
    <b:Day>15</b:Day>
    <b:URL>https://melsatar.blog/2012/03/15/software-development-life-cycle-models-and-methodologies/</b:URL>
    <b:RefOrder>20</b:RefOrder>
  </b:Source>
  <b:Source>
    <b:Tag>Max17</b:Tag>
    <b:SourceType>InternetSite</b:SourceType>
    <b:Guid>{D5095ADA-1CD0-4757-80F9-98AB102EA3F8}</b:Guid>
    <b:Title>What makes a great mobile app?</b:Title>
    <b:Year>2017</b:Year>
    <b:Author>
      <b:Author>
        <b:NameList>
          <b:Person>
            <b:Last>Max</b:Last>
          </b:Person>
        </b:NameList>
      </b:Author>
    </b:Author>
    <b:InternetSiteTitle>Weebpal</b:InternetSiteTitle>
    <b:Month>05</b:Month>
    <b:Day>09</b:Day>
    <b:URL>https://www.weebpal.com/blog/what-makes-great-mobile-app</b:URL>
    <b:RefOrder>12</b:RefOrder>
  </b:Source>
  <b:Source>
    <b:Tag>NOE14</b:Tag>
    <b:SourceType>InternetSite</b:SourceType>
    <b:Guid>{5B2ACAB0-D0C7-42B2-94AA-EFA5DCF9F706}</b:Guid>
    <b:Author>
      <b:Author>
        <b:NameList>
          <b:Person>
            <b:Last>CARTER</b:Last>
            <b:First>NOELLE</b:First>
          </b:Person>
        </b:NameList>
      </b:Author>
    </b:Author>
    <b:Title>Organizing your recipes online? Of course, there's an app for that</b:Title>
    <b:InternetSiteTitle>Latimes</b:InternetSiteTitle>
    <b:Year>2014</b:Year>
    <b:Month>March</b:Month>
    <b:Day>21</b:Day>
    <b:URL>http://www.latimes.com/food/la-fo-recipe-organization-20140322-story.html</b:URL>
    <b:RefOrder>4</b:RefOrder>
  </b:Source>
  <b:Source>
    <b:Tag>Mob16</b:Tag>
    <b:SourceType>InternetSite</b:SourceType>
    <b:Guid>{CAEF9C02-99F5-4180-80D5-5093B0CF1385}</b:Guid>
    <b:Author>
      <b:Author>
        <b:NameList>
          <b:Person>
            <b:Last>Mobidev</b:Last>
          </b:Person>
        </b:NameList>
      </b:Author>
    </b:Author>
    <b:Title>What Is The Value Brought By Quality Assurance To Your Software Product?</b:Title>
    <b:InternetSiteTitle>Mobidev</b:InternetSiteTitle>
    <b:Year>2016</b:Year>
    <b:Month>December</b:Month>
    <b:Day>13</b:Day>
    <b:URL>https://mobidev.biz/blog/what_is_the_value_brought_by_qa_to_your_software_product</b:URL>
    <b:RefOrder>10</b:RefOrder>
  </b:Source>
  <b:Source>
    <b:Tag>Avi13</b:Tag>
    <b:SourceType>InternetSite</b:SourceType>
    <b:Guid>{FEDE50AA-86B8-404C-A984-F245CB7B7FB4}</b:Guid>
    <b:Author>
      <b:Author>
        <b:NameList>
          <b:Person>
            <b:Last>Larizadeh</b:Last>
            <b:First>Avid</b:First>
          </b:Person>
        </b:NameList>
      </b:Author>
    </b:Author>
    <b:Title>Eight Tips For A Successful App</b:Title>
    <b:InternetSiteTitle>Forbes</b:InternetSiteTitle>
    <b:Year>2013</b:Year>
    <b:Month>July</b:Month>
    <b:Day>19</b:Day>
    <b:URL>https://www.forbes.com/forbes/welcome/?toURL=https://www.forbes.com/sites/avidlarizadeh/2013/07/19/eight-tips-for-a-successful-app/&amp;refURL=&amp;referrer=#31f0408253e5</b:URL>
    <b:RefOrder>11</b:RefOrder>
  </b:Source>
  <b:Source>
    <b:Tag>Mau17</b:Tag>
    <b:SourceType>InternetSite</b:SourceType>
    <b:Guid>{4FC8F4A2-CAE2-40CF-BE7A-687D6846F4C7}</b:Guid>
    <b:Author>
      <b:Author>
        <b:NameList>
          <b:Person>
            <b:Last>Judkis</b:Last>
            <b:First>Maura</b:First>
          </b:Person>
        </b:NameList>
      </b:Author>
    </b:Author>
    <b:Title>‘Recipes are dead’: What the future of cooking might look like</b:Title>
    <b:InternetSiteTitle>The Washington Post</b:InternetSiteTitle>
    <b:Year>2017</b:Year>
    <b:Month>December</b:Month>
    <b:Day>6</b:Day>
    <b:URL>https://www.washingtonpost.com/lifestyle/food/recipes-are-dead-what-the-future-of-cooking-might-look-like/2017/12/06/75a1cdec-d399-11e7-95bf-df7c19270879_story.html?utm_term=.bfec62ed6453</b:URL>
    <b:RefOrder>3</b:RefOrder>
  </b:Source>
  <b:Source>
    <b:Tag>Pap17</b:Tag>
    <b:SourceType>InternetSite</b:SourceType>
    <b:Guid>{9A2D9958-9024-4A5B-B339-EB3A520330D8}</b:Guid>
    <b:Title>Paprika 3.0 has been released for IOS and macOS</b:Title>
    <b:Year>2017</b:Year>
    <b:Author>
      <b:Author>
        <b:NameList>
          <b:Person>
            <b:Last>Paprika</b:Last>
          </b:Person>
        </b:NameList>
      </b:Author>
    </b:Author>
    <b:InternetSiteTitle>Paprika</b:InternetSiteTitle>
    <b:Month>November</b:Month>
    <b:Day>14</b:Day>
    <b:URL>https://www.paprikaapp.com/blog/2017/11/14/paprika-3-0-has-been-released-for-ios-and-macos/</b:URL>
    <b:RefOrder>5</b:RefOrder>
  </b:Source>
  <b:Source>
    <b:Tag>Big17</b:Tag>
    <b:SourceType>InternetSite</b:SourceType>
    <b:Guid>{E762F0FA-552B-4C93-9455-C72E0B511D21}</b:Guid>
    <b:Author>
      <b:Author>
        <b:NameList>
          <b:Person>
            <b:Last>BigOven.com</b:Last>
          </b:Person>
        </b:NameList>
      </b:Author>
    </b:Author>
    <b:Title>BigOven: 350,000+ Recipes</b:Title>
    <b:InternetSiteTitle>Google Play</b:InternetSiteTitle>
    <b:Year>2017</b:Year>
    <b:Month>November</b:Month>
    <b:Day>23</b:Day>
    <b:URL>https://play.google.com/store/apps/details?id=com.bigoven.android&amp;hl=en</b:URL>
    <b:RefOrder>6</b:RefOrder>
  </b:Source>
  <b:Source>
    <b:Tag>MarNA</b:Tag>
    <b:SourceType>InternetSite</b:SourceType>
    <b:Guid>{A56C118E-A25C-446D-AEE9-EA89E4F0DA96}</b:Guid>
    <b:Author>
      <b:Author>
        <b:NameList>
          <b:Person>
            <b:Last>Mariner Software</b:Last>
            <b:First>Inc,</b:First>
          </b:Person>
        </b:NameList>
      </b:Author>
    </b:Author>
    <b:Title>Gourmet Mobile</b:Title>
    <b:InternetSiteTitle>Itunes</b:InternetSiteTitle>
    <b:Year>N/A</b:Year>
    <b:Month>N/A</b:Month>
    <b:Day>N/A</b:Day>
    <b:URL>https://itunes.apple.com/us/app/gourmet-for-ios/id711561842?mt=8</b:URL>
    <b:RefOrder>8</b:RefOrder>
  </b:Source>
  <b:Source>
    <b:Tag>MarNA1</b:Tag>
    <b:SourceType>InternetSite</b:SourceType>
    <b:Guid>{07C3E8B1-6788-4AFE-94D7-A99A0BE6E16C}</b:Guid>
    <b:Author>
      <b:Author>
        <b:NameList>
          <b:Person>
            <b:Last>Sofware</b:Last>
            <b:First>Mariner</b:First>
          </b:Person>
        </b:NameList>
      </b:Author>
    </b:Author>
    <b:Title>eStore</b:Title>
    <b:InternetSiteTitle>Mariner Software</b:InternetSiteTitle>
    <b:Year>N/A</b:Year>
    <b:Month>N/A</b:Month>
    <b:Day>N/A</b:Day>
    <b:URL>http://marinersoftware.com/store/</b:URL>
    <b:RefOrder>7</b:RefOrder>
  </b:Source>
  <b:Source>
    <b:Tag>myT17</b:Tag>
    <b:SourceType>InternetSite</b:SourceType>
    <b:Guid>{E3835AB5-85EE-4775-AB9A-324841C80CD2}</b:Guid>
    <b:Author>
      <b:Author>
        <b:NameList>
          <b:Person>
            <b:Last>AB</b:Last>
            <b:First>myTaste</b:First>
          </b:Person>
        </b:NameList>
      </b:Author>
    </b:Author>
    <b:Title>myTaste Recipes</b:Title>
    <b:InternetSiteTitle>Google Play</b:InternetSiteTitle>
    <b:Year>2017</b:Year>
    <b:Month>December </b:Month>
    <b:Day>15</b:Day>
    <b:URL>https://play.google.com/store/apps/details?id=com.mytaste.mytaste&amp;hl=en</b:URL>
    <b:RefOrder>9</b:RefOrder>
  </b:Source>
  <b:Source>
    <b:Tag>Mar13</b:Tag>
    <b:SourceType>InternetSite</b:SourceType>
    <b:Guid>{E7F89BEE-D443-4938-B8B8-908EB5812F4E}</b:Guid>
    <b:Author>
      <b:Author>
        <b:NameList>
          <b:Person>
            <b:Last>Lotz</b:Last>
            <b:First>Mary</b:First>
          </b:Person>
        </b:NameList>
      </b:Author>
    </b:Author>
    <b:Title>Waterfall vs. Agile: Which is the Right Development Methodology for Your Project?</b:Title>
    <b:InternetSiteTitle>Segue Technologies</b:InternetSiteTitle>
    <b:Year>2013</b:Year>
    <b:Month>July</b:Month>
    <b:Day>5</b:Day>
    <b:URL>https://www.seguetech.com/waterfall-vs-agile-methodology/</b:URL>
    <b:RefOrder>13</b:RefOrder>
  </b:Source>
  <b:Source>
    <b:Tag>AgiNA</b:Tag>
    <b:SourceType>InternetSite</b:SourceType>
    <b:Guid>{876BB572-BCD1-411A-9D66-CCE7F93C8C37}</b:Guid>
    <b:Author>
      <b:Author>
        <b:NameList>
          <b:Person>
            <b:Last>Nutshell</b:Last>
            <b:First>Agile</b:First>
            <b:Middle>in a</b:Middle>
          </b:Person>
        </b:NameList>
      </b:Author>
    </b:Author>
    <b:Title>Agile vs Waterfall</b:Title>
    <b:InternetSiteTitle>Agile in a Nutshell</b:InternetSiteTitle>
    <b:Year>N/A</b:Year>
    <b:Month>N/A</b:Month>
    <b:Day>N/A</b:Day>
    <b:URL>http://www.agilenutshell.com/agile_vs_waterfall</b:URL>
    <b:RefOrder>14</b:RefOrder>
  </b:Source>
  <b:Source>
    <b:Tag>DevNA</b:Tag>
    <b:SourceType>InternetSite</b:SourceType>
    <b:Guid>{F96F588A-4737-4430-9DB7-F94281F44FC1}</b:Guid>
    <b:Author>
      <b:Author>
        <b:NameList>
          <b:Person>
            <b:Last>Android</b:Last>
            <b:First>Developer</b:First>
          </b:Person>
        </b:NameList>
      </b:Author>
    </b:Author>
    <b:Title>Build Your First App</b:Title>
    <b:InternetSiteTitle>Developer Android</b:InternetSiteTitle>
    <b:Year>N/A</b:Year>
    <b:Month>N/A</b:Month>
    <b:Day>N/A</b:Day>
    <b:URL>https://developer.android.com/training/basics/firstapp/index.html</b:URL>
    <b:RefOrder>15</b:RefOrder>
  </b:Source>
  <b:Source>
    <b:Tag>AndNA</b:Tag>
    <b:SourceType>InternetSite</b:SourceType>
    <b:Guid>{E27100CF-F62B-46F4-9AD9-01FFFCA1BE04}</b:Guid>
    <b:Author>
      <b:Author>
        <b:NameList>
          <b:Person>
            <b:Last>Studio</b:Last>
            <b:First>Android</b:First>
          </b:Person>
        </b:NameList>
      </b:Author>
    </b:Author>
    <b:Title>Everything you need to build on Android</b:Title>
    <b:InternetSiteTitle>Android Studio</b:InternetSiteTitle>
    <b:Year>N/A</b:Year>
    <b:Month>N/A</b:Month>
    <b:Day>N/A</b:Day>
    <b:URL>https://developer.android.com/studio/features.html</b:URL>
    <b:RefOrder>16</b:RefOrder>
  </b:Source>
  <b:Source>
    <b:Tag>TutNA</b:Tag>
    <b:SourceType>InternetSite</b:SourceType>
    <b:Guid>{DCF01668-EC1A-415C-98D0-4DEDB8CC642E}</b:Guid>
    <b:Author>
      <b:Author>
        <b:NameList>
          <b:Person>
            <b:Last>TutorialsPoint</b:Last>
          </b:Person>
        </b:NameList>
      </b:Author>
    </b:Author>
    <b:Title>SQLite Tutorial</b:Title>
    <b:InternetSiteTitle>TutorialsPoint</b:InternetSiteTitle>
    <b:Year>N/A</b:Year>
    <b:Month>N/A</b:Month>
    <b:Day>N/A</b:Day>
    <b:URL>https://www.tutorialspoint.com/sqlite/index.htm</b:URL>
    <b:RefOrder>17</b:RefOrder>
  </b:Source>
  <b:Source>
    <b:Tag>Jul16</b:Tag>
    <b:SourceType>InternetSite</b:SourceType>
    <b:Guid>{BD599C24-A00C-48E0-AC78-C5364F503FDA}</b:Guid>
    <b:Author>
      <b:Author>
        <b:NameList>
          <b:Person>
            <b:Last>Steen</b:Last>
            <b:First>Juliette</b:First>
          </b:Person>
        </b:NameList>
      </b:Author>
    </b:Author>
    <b:Title>12 Food And Cooking Apps Absolutely Everyone Should Have</b:Title>
    <b:InternetSiteTitle>Huffpost</b:InternetSiteTitle>
    <b:Year>2016</b:Year>
    <b:Month>September</b:Month>
    <b:Day>8</b:Day>
    <b:URL>https://www.huffingtonpost.com.au/2016/09/06/12-food-and-cooking-apps-absolutely-everyone-should-have_a_21466734/</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0072101-9BD3-42E5-8CA0-91AE2A69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1</TotalTime>
  <Pages>1</Pages>
  <Words>7206</Words>
  <Characters>41075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Recipe Hub</vt:lpstr>
    </vt:vector>
  </TitlesOfParts>
  <Company/>
  <LinksUpToDate>false</LinksUpToDate>
  <CharactersWithSpaces>48185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Hub</dc:title>
  <dc:subject>it pROJECT REPORT FOR DEVELOPING A MOBILE APPLICATION FOR THE STORAGE AND SHARING OF RECIPES</dc:subject>
  <dc:creator>Tian Dippenaar</dc:creator>
  <cp:keywords/>
  <dc:description/>
  <cp:lastModifiedBy>Fadi Fayez</cp:lastModifiedBy>
  <cp:revision>5</cp:revision>
  <dcterms:created xsi:type="dcterms:W3CDTF">2018-05-01T04:03:00Z</dcterms:created>
  <dcterms:modified xsi:type="dcterms:W3CDTF">2018-05-01T04:21:00Z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